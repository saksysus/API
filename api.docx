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5E31" w14:textId="08D99057" w:rsidR="00DC5DF4" w:rsidRPr="00DC5DF4" w:rsidRDefault="00DC5DF4" w:rsidP="00DC5DF4">
      <w:pPr>
        <w:rPr>
          <w:lang w:val="en-IN"/>
        </w:rPr>
      </w:pPr>
    </w:p>
    <w:p w14:paraId="1D956295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✅</w:t>
      </w:r>
      <w:r w:rsidRPr="00DC5DF4">
        <w:rPr>
          <w:b/>
          <w:bCs/>
          <w:lang w:val="en-IN"/>
        </w:rPr>
        <w:t xml:space="preserve"> </w:t>
      </w:r>
      <w:proofErr w:type="spellStart"/>
      <w:r w:rsidRPr="00DC5DF4">
        <w:rPr>
          <w:b/>
          <w:bCs/>
          <w:lang w:val="en-IN"/>
        </w:rPr>
        <w:t>SmartSight</w:t>
      </w:r>
      <w:proofErr w:type="spellEnd"/>
      <w:r w:rsidRPr="00DC5DF4">
        <w:rPr>
          <w:b/>
          <w:bCs/>
          <w:lang w:val="en-IN"/>
        </w:rPr>
        <w:t xml:space="preserve"> — Flutter + Android (JSON-based)</w:t>
      </w:r>
    </w:p>
    <w:p w14:paraId="06F3AD5F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🔹</w:t>
      </w:r>
      <w:r w:rsidRPr="00DC5DF4">
        <w:rPr>
          <w:b/>
          <w:bCs/>
          <w:lang w:val="en-IN"/>
        </w:rPr>
        <w:t xml:space="preserve"> What This Implementation Does</w:t>
      </w:r>
    </w:p>
    <w:p w14:paraId="4D4ED4AD" w14:textId="77777777" w:rsidR="00DC5DF4" w:rsidRPr="00DC5DF4" w:rsidRDefault="00DC5DF4" w:rsidP="00DC5DF4">
      <w:pPr>
        <w:rPr>
          <w:lang w:val="en-IN"/>
        </w:rPr>
      </w:pP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Uses </w:t>
      </w:r>
      <w:r w:rsidRPr="00DC5DF4">
        <w:rPr>
          <w:b/>
          <w:bCs/>
          <w:lang w:val="en-IN"/>
        </w:rPr>
        <w:t>OS permission only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Automatically collects usage data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Converts everything into </w:t>
      </w:r>
      <w:r w:rsidRPr="00DC5DF4">
        <w:rPr>
          <w:b/>
          <w:bCs/>
          <w:lang w:val="en-IN"/>
        </w:rPr>
        <w:t>structured JSON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Sends JSON to </w:t>
      </w:r>
      <w:proofErr w:type="spellStart"/>
      <w:r w:rsidRPr="00DC5DF4">
        <w:rPr>
          <w:b/>
          <w:bCs/>
          <w:lang w:val="en-IN"/>
        </w:rPr>
        <w:t>UserStateManager</w:t>
      </w:r>
      <w:proofErr w:type="spellEnd"/>
      <w:r w:rsidRPr="00DC5DF4">
        <w:rPr>
          <w:b/>
          <w:bCs/>
          <w:lang w:val="en-IN"/>
        </w:rPr>
        <w:t xml:space="preserve"> API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Backend never touches the phone</w:t>
      </w:r>
    </w:p>
    <w:p w14:paraId="6441CF6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57B4BF30">
          <v:rect id="_x0000_i1080" style="width:0;height:1.5pt" o:hralign="center" o:hrstd="t" o:hr="t" fillcolor="#a0a0a0" stroked="f"/>
        </w:pict>
      </w:r>
    </w:p>
    <w:p w14:paraId="4BBEAB76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🧱</w:t>
      </w:r>
      <w:r w:rsidRPr="00DC5DF4">
        <w:rPr>
          <w:b/>
          <w:bCs/>
          <w:lang w:val="en-IN"/>
        </w:rPr>
        <w:t xml:space="preserve"> Updated Architecture (Same Logic, Correct Name)</w:t>
      </w:r>
    </w:p>
    <w:p w14:paraId="6CC4B02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User</w:t>
      </w:r>
    </w:p>
    <w:p w14:paraId="50A76DD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</w:t>
      </w:r>
    </w:p>
    <w:p w14:paraId="422C98B5" w14:textId="77777777" w:rsidR="00DC5DF4" w:rsidRPr="00DC5DF4" w:rsidRDefault="00DC5DF4" w:rsidP="00DC5DF4">
      <w:pPr>
        <w:rPr>
          <w:lang w:val="en-IN"/>
        </w:rPr>
      </w:pP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 xml:space="preserve"> Flutter App</w:t>
      </w:r>
    </w:p>
    <w:p w14:paraId="43EB30E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 (</w:t>
      </w:r>
      <w:proofErr w:type="spellStart"/>
      <w:r w:rsidRPr="00DC5DF4">
        <w:rPr>
          <w:lang w:val="en-IN"/>
        </w:rPr>
        <w:t>MethodChannel</w:t>
      </w:r>
      <w:proofErr w:type="spellEnd"/>
      <w:r w:rsidRPr="00DC5DF4">
        <w:rPr>
          <w:lang w:val="en-IN"/>
        </w:rPr>
        <w:t>)</w:t>
      </w:r>
    </w:p>
    <w:p w14:paraId="30C0870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Android UsageStatsManager</w:t>
      </w:r>
    </w:p>
    <w:p w14:paraId="6509FC3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</w:t>
      </w:r>
    </w:p>
    <w:p w14:paraId="4B1D21B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JSON Usage Summary</w:t>
      </w:r>
    </w:p>
    <w:p w14:paraId="37A4617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 (REST API)</w:t>
      </w:r>
    </w:p>
    <w:p w14:paraId="383C2491" w14:textId="77777777" w:rsidR="00DC5DF4" w:rsidRPr="00DC5DF4" w:rsidRDefault="00DC5DF4" w:rsidP="00DC5DF4">
      <w:pPr>
        <w:rPr>
          <w:lang w:val="en-IN"/>
        </w:rPr>
      </w:pPr>
      <w:proofErr w:type="spellStart"/>
      <w:r w:rsidRPr="00DC5DF4">
        <w:rPr>
          <w:lang w:val="en-IN"/>
        </w:rPr>
        <w:t>UserStateManager</w:t>
      </w:r>
      <w:proofErr w:type="spellEnd"/>
      <w:r w:rsidRPr="00DC5DF4">
        <w:rPr>
          <w:lang w:val="en-IN"/>
        </w:rPr>
        <w:t xml:space="preserve"> API</w:t>
      </w:r>
    </w:p>
    <w:p w14:paraId="76539EB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</w:t>
      </w:r>
    </w:p>
    <w:p w14:paraId="00FC129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Analytics Engine</w:t>
      </w:r>
    </w:p>
    <w:p w14:paraId="616120E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↓</w:t>
      </w:r>
    </w:p>
    <w:p w14:paraId="66387B7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JSON Insights Output</w:t>
      </w:r>
    </w:p>
    <w:p w14:paraId="1FE63E7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4C17723F">
          <v:rect id="_x0000_i1081" style="width:0;height:1.5pt" o:hralign="center" o:hrstd="t" o:hr="t" fillcolor="#a0a0a0" stroked="f"/>
        </w:pict>
      </w:r>
    </w:p>
    <w:p w14:paraId="5EF7C6E1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b/>
          <w:bCs/>
          <w:lang w:val="en-IN"/>
        </w:rPr>
        <w:t>1️</w:t>
      </w:r>
      <w:r w:rsidRPr="00DC5DF4">
        <w:rPr>
          <w:rFonts w:ascii="Segoe UI Symbol" w:hAnsi="Segoe UI Symbol" w:cs="Segoe UI Symbol"/>
          <w:b/>
          <w:bCs/>
          <w:lang w:val="en-IN"/>
        </w:rPr>
        <w:t>⃣</w:t>
      </w:r>
      <w:r w:rsidRPr="00DC5DF4">
        <w:rPr>
          <w:b/>
          <w:bCs/>
          <w:lang w:val="en-IN"/>
        </w:rPr>
        <w:t xml:space="preserve"> Flutter Side (JSON-Centric)</w:t>
      </w:r>
    </w:p>
    <w:p w14:paraId="6295898A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📦</w:t>
      </w:r>
      <w:r w:rsidRPr="00DC5DF4">
        <w:rPr>
          <w:b/>
          <w:bCs/>
          <w:lang w:val="en-IN"/>
        </w:rPr>
        <w:t xml:space="preserve"> </w:t>
      </w:r>
      <w:proofErr w:type="spellStart"/>
      <w:proofErr w:type="gramStart"/>
      <w:r w:rsidRPr="00DC5DF4">
        <w:rPr>
          <w:b/>
          <w:bCs/>
          <w:lang w:val="en-IN"/>
        </w:rPr>
        <w:t>pubspec.yaml</w:t>
      </w:r>
      <w:proofErr w:type="spellEnd"/>
      <w:proofErr w:type="gramEnd"/>
    </w:p>
    <w:p w14:paraId="1DCA713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dependencies:</w:t>
      </w:r>
    </w:p>
    <w:p w14:paraId="7A66FF8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flutter:</w:t>
      </w:r>
    </w:p>
    <w:p w14:paraId="5C66047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</w:t>
      </w:r>
      <w:proofErr w:type="spellStart"/>
      <w:r w:rsidRPr="00DC5DF4">
        <w:rPr>
          <w:lang w:val="en-IN"/>
        </w:rPr>
        <w:t>sdk</w:t>
      </w:r>
      <w:proofErr w:type="spellEnd"/>
      <w:r w:rsidRPr="00DC5DF4">
        <w:rPr>
          <w:lang w:val="en-IN"/>
        </w:rPr>
        <w:t>: flutter</w:t>
      </w:r>
    </w:p>
    <w:p w14:paraId="50C5E6A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http: ^1.1.0</w:t>
      </w:r>
    </w:p>
    <w:p w14:paraId="532F637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3A86C49C">
          <v:rect id="_x0000_i1082" style="width:0;height:1.5pt" o:hralign="center" o:hrstd="t" o:hr="t" fillcolor="#a0a0a0" stroked="f"/>
        </w:pict>
      </w:r>
    </w:p>
    <w:p w14:paraId="5C06FC21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📱</w:t>
      </w:r>
      <w:r w:rsidRPr="00DC5DF4">
        <w:rPr>
          <w:b/>
          <w:bCs/>
          <w:lang w:val="en-IN"/>
        </w:rPr>
        <w:t xml:space="preserve"> </w:t>
      </w:r>
      <w:proofErr w:type="spellStart"/>
      <w:proofErr w:type="gramStart"/>
      <w:r w:rsidRPr="00DC5DF4">
        <w:rPr>
          <w:b/>
          <w:bCs/>
          <w:lang w:val="en-IN"/>
        </w:rPr>
        <w:t>main.dart</w:t>
      </w:r>
      <w:proofErr w:type="spellEnd"/>
      <w:proofErr w:type="gramEnd"/>
      <w:r w:rsidRPr="00DC5DF4">
        <w:rPr>
          <w:b/>
          <w:bCs/>
          <w:lang w:val="en-IN"/>
        </w:rPr>
        <w:t xml:space="preserve"> (</w:t>
      </w:r>
      <w:proofErr w:type="spellStart"/>
      <w:r w:rsidRPr="00DC5DF4">
        <w:rPr>
          <w:b/>
          <w:bCs/>
          <w:lang w:val="en-IN"/>
        </w:rPr>
        <w:t>SmartSight</w:t>
      </w:r>
      <w:proofErr w:type="spellEnd"/>
      <w:r w:rsidRPr="00DC5DF4">
        <w:rPr>
          <w:b/>
          <w:bCs/>
          <w:lang w:val="en-IN"/>
        </w:rPr>
        <w:t>)</w:t>
      </w:r>
    </w:p>
    <w:p w14:paraId="1303778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import '</w:t>
      </w:r>
      <w:proofErr w:type="spellStart"/>
      <w:proofErr w:type="gramStart"/>
      <w:r w:rsidRPr="00DC5DF4">
        <w:rPr>
          <w:lang w:val="en-IN"/>
        </w:rPr>
        <w:t>dart:convert</w:t>
      </w:r>
      <w:proofErr w:type="spellEnd"/>
      <w:proofErr w:type="gramEnd"/>
      <w:r w:rsidRPr="00DC5DF4">
        <w:rPr>
          <w:lang w:val="en-IN"/>
        </w:rPr>
        <w:t>';</w:t>
      </w:r>
    </w:p>
    <w:p w14:paraId="070D1AF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import '</w:t>
      </w:r>
      <w:proofErr w:type="spellStart"/>
      <w:proofErr w:type="gramStart"/>
      <w:r w:rsidRPr="00DC5DF4">
        <w:rPr>
          <w:lang w:val="en-IN"/>
        </w:rPr>
        <w:t>package:flutter</w:t>
      </w:r>
      <w:proofErr w:type="spellEnd"/>
      <w:r w:rsidRPr="00DC5DF4">
        <w:rPr>
          <w:lang w:val="en-IN"/>
        </w:rPr>
        <w:t>/</w:t>
      </w:r>
      <w:proofErr w:type="spellStart"/>
      <w:r w:rsidRPr="00DC5DF4">
        <w:rPr>
          <w:lang w:val="en-IN"/>
        </w:rPr>
        <w:t>material.dart</w:t>
      </w:r>
      <w:proofErr w:type="spellEnd"/>
      <w:proofErr w:type="gramEnd"/>
      <w:r w:rsidRPr="00DC5DF4">
        <w:rPr>
          <w:lang w:val="en-IN"/>
        </w:rPr>
        <w:t>';</w:t>
      </w:r>
    </w:p>
    <w:p w14:paraId="1CD0FE1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import '</w:t>
      </w:r>
      <w:proofErr w:type="spellStart"/>
      <w:proofErr w:type="gramStart"/>
      <w:r w:rsidRPr="00DC5DF4">
        <w:rPr>
          <w:lang w:val="en-IN"/>
        </w:rPr>
        <w:t>package:flutter</w:t>
      </w:r>
      <w:proofErr w:type="spellEnd"/>
      <w:r w:rsidRPr="00DC5DF4">
        <w:rPr>
          <w:lang w:val="en-IN"/>
        </w:rPr>
        <w:t>/</w:t>
      </w:r>
      <w:proofErr w:type="spellStart"/>
      <w:r w:rsidRPr="00DC5DF4">
        <w:rPr>
          <w:lang w:val="en-IN"/>
        </w:rPr>
        <w:t>services.dart</w:t>
      </w:r>
      <w:proofErr w:type="spellEnd"/>
      <w:proofErr w:type="gramEnd"/>
      <w:r w:rsidRPr="00DC5DF4">
        <w:rPr>
          <w:lang w:val="en-IN"/>
        </w:rPr>
        <w:t>';</w:t>
      </w:r>
    </w:p>
    <w:p w14:paraId="18B0188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import '</w:t>
      </w:r>
      <w:proofErr w:type="spellStart"/>
      <w:proofErr w:type="gramStart"/>
      <w:r w:rsidRPr="00DC5DF4">
        <w:rPr>
          <w:lang w:val="en-IN"/>
        </w:rPr>
        <w:t>package:http</w:t>
      </w:r>
      <w:proofErr w:type="spellEnd"/>
      <w:r w:rsidRPr="00DC5DF4">
        <w:rPr>
          <w:lang w:val="en-IN"/>
        </w:rPr>
        <w:t>/</w:t>
      </w:r>
      <w:proofErr w:type="spellStart"/>
      <w:r w:rsidRPr="00DC5DF4">
        <w:rPr>
          <w:lang w:val="en-IN"/>
        </w:rPr>
        <w:t>http.dart</w:t>
      </w:r>
      <w:proofErr w:type="spellEnd"/>
      <w:proofErr w:type="gramEnd"/>
      <w:r w:rsidRPr="00DC5DF4">
        <w:rPr>
          <w:lang w:val="en-IN"/>
        </w:rPr>
        <w:t>' as http;</w:t>
      </w:r>
    </w:p>
    <w:p w14:paraId="36A92BDD" w14:textId="77777777" w:rsidR="00DC5DF4" w:rsidRPr="00DC5DF4" w:rsidRDefault="00DC5DF4" w:rsidP="00DC5DF4">
      <w:pPr>
        <w:rPr>
          <w:lang w:val="en-IN"/>
        </w:rPr>
      </w:pPr>
    </w:p>
    <w:p w14:paraId="130481B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void </w:t>
      </w:r>
      <w:proofErr w:type="gramStart"/>
      <w:r w:rsidRPr="00DC5DF4">
        <w:rPr>
          <w:lang w:val="en-IN"/>
        </w:rPr>
        <w:t>main(</w:t>
      </w:r>
      <w:proofErr w:type="gramEnd"/>
      <w:r w:rsidRPr="00DC5DF4">
        <w:rPr>
          <w:lang w:val="en-IN"/>
        </w:rPr>
        <w:t>) {</w:t>
      </w:r>
    </w:p>
    <w:p w14:paraId="2EF05D4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</w:t>
      </w:r>
      <w:proofErr w:type="spellStart"/>
      <w:proofErr w:type="gramStart"/>
      <w:r w:rsidRPr="00DC5DF4">
        <w:rPr>
          <w:lang w:val="en-IN"/>
        </w:rPr>
        <w:t>runApp</w:t>
      </w:r>
      <w:proofErr w:type="spellEnd"/>
      <w:r w:rsidRPr="00DC5DF4">
        <w:rPr>
          <w:lang w:val="en-IN"/>
        </w:rPr>
        <w:t>(</w:t>
      </w:r>
      <w:proofErr w:type="spellStart"/>
      <w:proofErr w:type="gramEnd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spellStart"/>
      <w:proofErr w:type="gramStart"/>
      <w:r w:rsidRPr="00DC5DF4">
        <w:rPr>
          <w:lang w:val="en-IN"/>
        </w:rPr>
        <w:t>SmartSightApp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));</w:t>
      </w:r>
    </w:p>
    <w:p w14:paraId="5637884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2B73953C" w14:textId="77777777" w:rsidR="00DC5DF4" w:rsidRPr="00DC5DF4" w:rsidRDefault="00DC5DF4" w:rsidP="00DC5DF4">
      <w:pPr>
        <w:rPr>
          <w:lang w:val="en-IN"/>
        </w:rPr>
      </w:pPr>
    </w:p>
    <w:p w14:paraId="0C30F44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class </w:t>
      </w:r>
      <w:proofErr w:type="spellStart"/>
      <w:r w:rsidRPr="00DC5DF4">
        <w:rPr>
          <w:lang w:val="en-IN"/>
        </w:rPr>
        <w:t>SmartSightApp</w:t>
      </w:r>
      <w:proofErr w:type="spellEnd"/>
      <w:r w:rsidRPr="00DC5DF4">
        <w:rPr>
          <w:lang w:val="en-IN"/>
        </w:rPr>
        <w:t xml:space="preserve"> extends </w:t>
      </w:r>
      <w:proofErr w:type="spellStart"/>
      <w:r w:rsidRPr="00DC5DF4">
        <w:rPr>
          <w:lang w:val="en-IN"/>
        </w:rPr>
        <w:t>StatelessWidget</w:t>
      </w:r>
      <w:proofErr w:type="spellEnd"/>
      <w:r w:rsidRPr="00DC5DF4">
        <w:rPr>
          <w:lang w:val="en-IN"/>
        </w:rPr>
        <w:t xml:space="preserve"> {</w:t>
      </w:r>
    </w:p>
    <w:p w14:paraId="4D189E6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spellStart"/>
      <w:r w:rsidRPr="00DC5DF4">
        <w:rPr>
          <w:lang w:val="en-IN"/>
        </w:rPr>
        <w:t>SmartSightApp</w:t>
      </w:r>
      <w:proofErr w:type="spellEnd"/>
      <w:r w:rsidRPr="00DC5DF4">
        <w:rPr>
          <w:lang w:val="en-IN"/>
        </w:rPr>
        <w:t>({</w:t>
      </w:r>
      <w:proofErr w:type="spellStart"/>
      <w:r w:rsidRPr="00DC5DF4">
        <w:rPr>
          <w:lang w:val="en-IN"/>
        </w:rPr>
        <w:t>super.key</w:t>
      </w:r>
      <w:proofErr w:type="spellEnd"/>
      <w:r w:rsidRPr="00DC5DF4">
        <w:rPr>
          <w:lang w:val="en-IN"/>
        </w:rPr>
        <w:t>});</w:t>
      </w:r>
    </w:p>
    <w:p w14:paraId="44811E32" w14:textId="77777777" w:rsidR="00DC5DF4" w:rsidRPr="00DC5DF4" w:rsidRDefault="00DC5DF4" w:rsidP="00DC5DF4">
      <w:pPr>
        <w:rPr>
          <w:lang w:val="en-IN"/>
        </w:rPr>
      </w:pPr>
    </w:p>
    <w:p w14:paraId="2870430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@override</w:t>
      </w:r>
    </w:p>
    <w:p w14:paraId="75C8155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Widget </w:t>
      </w:r>
      <w:proofErr w:type="gramStart"/>
      <w:r w:rsidRPr="00DC5DF4">
        <w:rPr>
          <w:lang w:val="en-IN"/>
        </w:rPr>
        <w:t>build(</w:t>
      </w:r>
      <w:proofErr w:type="spellStart"/>
      <w:proofErr w:type="gramEnd"/>
      <w:r w:rsidRPr="00DC5DF4">
        <w:rPr>
          <w:lang w:val="en-IN"/>
        </w:rPr>
        <w:t>BuildContext</w:t>
      </w:r>
      <w:proofErr w:type="spellEnd"/>
      <w:r w:rsidRPr="00DC5DF4">
        <w:rPr>
          <w:lang w:val="en-IN"/>
        </w:rPr>
        <w:t xml:space="preserve"> context) {</w:t>
      </w:r>
    </w:p>
    <w:p w14:paraId="17E8AF5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return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spellStart"/>
      <w:proofErr w:type="gramStart"/>
      <w:r w:rsidRPr="00DC5DF4">
        <w:rPr>
          <w:lang w:val="en-IN"/>
        </w:rPr>
        <w:t>MaterialApp</w:t>
      </w:r>
      <w:proofErr w:type="spellEnd"/>
      <w:r w:rsidRPr="00DC5DF4">
        <w:rPr>
          <w:lang w:val="en-IN"/>
        </w:rPr>
        <w:t>(</w:t>
      </w:r>
      <w:proofErr w:type="gramEnd"/>
    </w:p>
    <w:p w14:paraId="549B373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lastRenderedPageBreak/>
        <w:t xml:space="preserve">      home: </w:t>
      </w:r>
      <w:proofErr w:type="spellStart"/>
      <w:proofErr w:type="gramStart"/>
      <w:r w:rsidRPr="00DC5DF4">
        <w:rPr>
          <w:lang w:val="en-IN"/>
        </w:rPr>
        <w:t>UsageScreen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),</w:t>
      </w:r>
    </w:p>
    <w:p w14:paraId="61A1B23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);</w:t>
      </w:r>
    </w:p>
    <w:p w14:paraId="133F9AA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}</w:t>
      </w:r>
    </w:p>
    <w:p w14:paraId="0A1D30B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1CE1D457" w14:textId="77777777" w:rsidR="00DC5DF4" w:rsidRPr="00DC5DF4" w:rsidRDefault="00DC5DF4" w:rsidP="00DC5DF4">
      <w:pPr>
        <w:rPr>
          <w:lang w:val="en-IN"/>
        </w:rPr>
      </w:pPr>
    </w:p>
    <w:p w14:paraId="1E9BBF8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class </w:t>
      </w:r>
      <w:proofErr w:type="spellStart"/>
      <w:r w:rsidRPr="00DC5DF4">
        <w:rPr>
          <w:lang w:val="en-IN"/>
        </w:rPr>
        <w:t>UsageScreen</w:t>
      </w:r>
      <w:proofErr w:type="spellEnd"/>
      <w:r w:rsidRPr="00DC5DF4">
        <w:rPr>
          <w:lang w:val="en-IN"/>
        </w:rPr>
        <w:t xml:space="preserve"> extends </w:t>
      </w:r>
      <w:proofErr w:type="spellStart"/>
      <w:r w:rsidRPr="00DC5DF4">
        <w:rPr>
          <w:lang w:val="en-IN"/>
        </w:rPr>
        <w:t>StatefulWidget</w:t>
      </w:r>
      <w:proofErr w:type="spellEnd"/>
      <w:r w:rsidRPr="00DC5DF4">
        <w:rPr>
          <w:lang w:val="en-IN"/>
        </w:rPr>
        <w:t xml:space="preserve"> {</w:t>
      </w:r>
    </w:p>
    <w:p w14:paraId="580EB70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spellStart"/>
      <w:r w:rsidRPr="00DC5DF4">
        <w:rPr>
          <w:lang w:val="en-IN"/>
        </w:rPr>
        <w:t>UsageScreen</w:t>
      </w:r>
      <w:proofErr w:type="spellEnd"/>
      <w:r w:rsidRPr="00DC5DF4">
        <w:rPr>
          <w:lang w:val="en-IN"/>
        </w:rPr>
        <w:t>({</w:t>
      </w:r>
      <w:proofErr w:type="spellStart"/>
      <w:r w:rsidRPr="00DC5DF4">
        <w:rPr>
          <w:lang w:val="en-IN"/>
        </w:rPr>
        <w:t>super.key</w:t>
      </w:r>
      <w:proofErr w:type="spellEnd"/>
      <w:r w:rsidRPr="00DC5DF4">
        <w:rPr>
          <w:lang w:val="en-IN"/>
        </w:rPr>
        <w:t>});</w:t>
      </w:r>
    </w:p>
    <w:p w14:paraId="478FF7A8" w14:textId="77777777" w:rsidR="00DC5DF4" w:rsidRPr="00DC5DF4" w:rsidRDefault="00DC5DF4" w:rsidP="00DC5DF4">
      <w:pPr>
        <w:rPr>
          <w:lang w:val="en-IN"/>
        </w:rPr>
      </w:pPr>
    </w:p>
    <w:p w14:paraId="791CD4C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@override</w:t>
      </w:r>
    </w:p>
    <w:p w14:paraId="621AB91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State&lt;</w:t>
      </w:r>
      <w:proofErr w:type="spellStart"/>
      <w:r w:rsidRPr="00DC5DF4">
        <w:rPr>
          <w:lang w:val="en-IN"/>
        </w:rPr>
        <w:t>UsageScreen</w:t>
      </w:r>
      <w:proofErr w:type="spellEnd"/>
      <w:r w:rsidRPr="00DC5DF4">
        <w:rPr>
          <w:lang w:val="en-IN"/>
        </w:rPr>
        <w:t xml:space="preserve">&gt; </w:t>
      </w:r>
      <w:proofErr w:type="spellStart"/>
      <w:proofErr w:type="gramStart"/>
      <w:r w:rsidRPr="00DC5DF4">
        <w:rPr>
          <w:lang w:val="en-IN"/>
        </w:rPr>
        <w:t>createState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 =&gt; _</w:t>
      </w:r>
      <w:proofErr w:type="spellStart"/>
      <w:proofErr w:type="gramStart"/>
      <w:r w:rsidRPr="00DC5DF4">
        <w:rPr>
          <w:lang w:val="en-IN"/>
        </w:rPr>
        <w:t>UsageScreenState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);</w:t>
      </w:r>
    </w:p>
    <w:p w14:paraId="363BA49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2924EFCC" w14:textId="77777777" w:rsidR="00DC5DF4" w:rsidRPr="00DC5DF4" w:rsidRDefault="00DC5DF4" w:rsidP="00DC5DF4">
      <w:pPr>
        <w:rPr>
          <w:lang w:val="en-IN"/>
        </w:rPr>
      </w:pPr>
    </w:p>
    <w:p w14:paraId="0910238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class _</w:t>
      </w:r>
      <w:proofErr w:type="spellStart"/>
      <w:r w:rsidRPr="00DC5DF4">
        <w:rPr>
          <w:lang w:val="en-IN"/>
        </w:rPr>
        <w:t>UsageScreenState</w:t>
      </w:r>
      <w:proofErr w:type="spellEnd"/>
      <w:r w:rsidRPr="00DC5DF4">
        <w:rPr>
          <w:lang w:val="en-IN"/>
        </w:rPr>
        <w:t xml:space="preserve"> extends State&lt;</w:t>
      </w:r>
      <w:proofErr w:type="spellStart"/>
      <w:r w:rsidRPr="00DC5DF4">
        <w:rPr>
          <w:lang w:val="en-IN"/>
        </w:rPr>
        <w:t>UsageScreen</w:t>
      </w:r>
      <w:proofErr w:type="spellEnd"/>
      <w:r w:rsidRPr="00DC5DF4">
        <w:rPr>
          <w:lang w:val="en-IN"/>
        </w:rPr>
        <w:t>&gt; {</w:t>
      </w:r>
    </w:p>
    <w:p w14:paraId="4B2FB14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static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platform =</w:t>
      </w:r>
    </w:p>
    <w:p w14:paraId="7FB0FCA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</w:t>
      </w:r>
      <w:proofErr w:type="spellStart"/>
      <w:r w:rsidRPr="00DC5DF4">
        <w:rPr>
          <w:lang w:val="en-IN"/>
        </w:rPr>
        <w:t>MethodChannel</w:t>
      </w:r>
      <w:proofErr w:type="spellEnd"/>
      <w:r w:rsidRPr="00DC5DF4">
        <w:rPr>
          <w:lang w:val="en-IN"/>
        </w:rPr>
        <w:t>('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>/</w:t>
      </w:r>
      <w:proofErr w:type="spellStart"/>
      <w:r w:rsidRPr="00DC5DF4">
        <w:rPr>
          <w:lang w:val="en-IN"/>
        </w:rPr>
        <w:t>usage_stats</w:t>
      </w:r>
      <w:proofErr w:type="spellEnd"/>
      <w:r w:rsidRPr="00DC5DF4">
        <w:rPr>
          <w:lang w:val="en-IN"/>
        </w:rPr>
        <w:t>');</w:t>
      </w:r>
    </w:p>
    <w:p w14:paraId="43DAA422" w14:textId="77777777" w:rsidR="00DC5DF4" w:rsidRPr="00DC5DF4" w:rsidRDefault="00DC5DF4" w:rsidP="00DC5DF4">
      <w:pPr>
        <w:rPr>
          <w:lang w:val="en-IN"/>
        </w:rPr>
      </w:pPr>
    </w:p>
    <w:p w14:paraId="35D78F2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String output = "No data yet";</w:t>
      </w:r>
    </w:p>
    <w:p w14:paraId="299CC7F5" w14:textId="77777777" w:rsidR="00DC5DF4" w:rsidRPr="00DC5DF4" w:rsidRDefault="00DC5DF4" w:rsidP="00DC5DF4">
      <w:pPr>
        <w:rPr>
          <w:lang w:val="en-IN"/>
        </w:rPr>
      </w:pPr>
    </w:p>
    <w:p w14:paraId="7EAFB93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Future&lt;void&gt; </w:t>
      </w:r>
      <w:proofErr w:type="spellStart"/>
      <w:proofErr w:type="gramStart"/>
      <w:r w:rsidRPr="00DC5DF4">
        <w:rPr>
          <w:lang w:val="en-IN"/>
        </w:rPr>
        <w:t>collectUsage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 async {</w:t>
      </w:r>
    </w:p>
    <w:p w14:paraId="3661BAE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try {</w:t>
      </w:r>
    </w:p>
    <w:p w14:paraId="5E4B87F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final Map usage =</w:t>
      </w:r>
    </w:p>
    <w:p w14:paraId="12AC892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await </w:t>
      </w:r>
      <w:proofErr w:type="spellStart"/>
      <w:proofErr w:type="gramStart"/>
      <w:r w:rsidRPr="00DC5DF4">
        <w:rPr>
          <w:lang w:val="en-IN"/>
        </w:rPr>
        <w:t>platform.invokeMethod</w:t>
      </w:r>
      <w:proofErr w:type="spellEnd"/>
      <w:proofErr w:type="gramEnd"/>
      <w:r w:rsidRPr="00DC5DF4">
        <w:rPr>
          <w:lang w:val="en-IN"/>
        </w:rPr>
        <w:t>('</w:t>
      </w:r>
      <w:proofErr w:type="spellStart"/>
      <w:r w:rsidRPr="00DC5DF4">
        <w:rPr>
          <w:lang w:val="en-IN"/>
        </w:rPr>
        <w:t>getUsageStats</w:t>
      </w:r>
      <w:proofErr w:type="spellEnd"/>
      <w:r w:rsidRPr="00DC5DF4">
        <w:rPr>
          <w:lang w:val="en-IN"/>
        </w:rPr>
        <w:t>');</w:t>
      </w:r>
    </w:p>
    <w:p w14:paraId="00160592" w14:textId="77777777" w:rsidR="00DC5DF4" w:rsidRPr="00DC5DF4" w:rsidRDefault="00DC5DF4" w:rsidP="00DC5DF4">
      <w:pPr>
        <w:rPr>
          <w:lang w:val="en-IN"/>
        </w:rPr>
      </w:pPr>
    </w:p>
    <w:p w14:paraId="67E05D3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final </w:t>
      </w:r>
      <w:proofErr w:type="spellStart"/>
      <w:r w:rsidRPr="00DC5DF4">
        <w:rPr>
          <w:lang w:val="en-IN"/>
        </w:rPr>
        <w:t>jsonPayload</w:t>
      </w:r>
      <w:proofErr w:type="spellEnd"/>
      <w:r w:rsidRPr="00DC5DF4">
        <w:rPr>
          <w:lang w:val="en-IN"/>
        </w:rPr>
        <w:t xml:space="preserve"> = {</w:t>
      </w:r>
    </w:p>
    <w:p w14:paraId="256438F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"metadata": {</w:t>
      </w:r>
    </w:p>
    <w:p w14:paraId="10EAD94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"</w:t>
      </w:r>
      <w:proofErr w:type="spellStart"/>
      <w:proofErr w:type="gramStart"/>
      <w:r w:rsidRPr="00DC5DF4">
        <w:rPr>
          <w:lang w:val="en-IN"/>
        </w:rPr>
        <w:t>schema</w:t>
      </w:r>
      <w:proofErr w:type="gramEnd"/>
      <w:r w:rsidRPr="00DC5DF4">
        <w:rPr>
          <w:lang w:val="en-IN"/>
        </w:rPr>
        <w:t>_version</w:t>
      </w:r>
      <w:proofErr w:type="spellEnd"/>
      <w:r w:rsidRPr="00DC5DF4">
        <w:rPr>
          <w:lang w:val="en-IN"/>
        </w:rPr>
        <w:t>": "1.0",</w:t>
      </w:r>
    </w:p>
    <w:p w14:paraId="1C9EB92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"source": "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 xml:space="preserve"> Mobile",</w:t>
      </w:r>
    </w:p>
    <w:p w14:paraId="1031319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"</w:t>
      </w:r>
      <w:proofErr w:type="spellStart"/>
      <w:proofErr w:type="gramStart"/>
      <w:r w:rsidRPr="00DC5DF4">
        <w:rPr>
          <w:lang w:val="en-IN"/>
        </w:rPr>
        <w:t>generated</w:t>
      </w:r>
      <w:proofErr w:type="gramEnd"/>
      <w:r w:rsidRPr="00DC5DF4">
        <w:rPr>
          <w:lang w:val="en-IN"/>
        </w:rPr>
        <w:t>_at_utc</w:t>
      </w:r>
      <w:proofErr w:type="spellEnd"/>
      <w:r w:rsidRPr="00DC5DF4">
        <w:rPr>
          <w:lang w:val="en-IN"/>
        </w:rPr>
        <w:t xml:space="preserve">": </w:t>
      </w:r>
      <w:proofErr w:type="spellStart"/>
      <w:r w:rsidRPr="00DC5DF4">
        <w:rPr>
          <w:lang w:val="en-IN"/>
        </w:rPr>
        <w:t>DateTime.now</w:t>
      </w:r>
      <w:proofErr w:type="spellEnd"/>
      <w:r w:rsidRPr="00DC5DF4">
        <w:rPr>
          <w:lang w:val="en-IN"/>
        </w:rPr>
        <w:t>(</w:t>
      </w:r>
      <w:proofErr w:type="gramStart"/>
      <w:r w:rsidRPr="00DC5DF4">
        <w:rPr>
          <w:lang w:val="en-IN"/>
        </w:rPr>
        <w:t>).</w:t>
      </w:r>
      <w:proofErr w:type="spellStart"/>
      <w:r w:rsidRPr="00DC5DF4">
        <w:rPr>
          <w:lang w:val="en-IN"/>
        </w:rPr>
        <w:t>toUtc</w:t>
      </w:r>
      <w:proofErr w:type="spellEnd"/>
      <w:proofErr w:type="gramEnd"/>
      <w:r w:rsidRPr="00DC5DF4">
        <w:rPr>
          <w:lang w:val="en-IN"/>
        </w:rPr>
        <w:t>(</w:t>
      </w:r>
      <w:proofErr w:type="gramStart"/>
      <w:r w:rsidRPr="00DC5DF4">
        <w:rPr>
          <w:lang w:val="en-IN"/>
        </w:rPr>
        <w:t>).toIso</w:t>
      </w:r>
      <w:proofErr w:type="gramEnd"/>
      <w:r w:rsidRPr="00DC5DF4">
        <w:rPr>
          <w:lang w:val="en-IN"/>
        </w:rPr>
        <w:t>8601</w:t>
      </w:r>
      <w:proofErr w:type="gramStart"/>
      <w:r w:rsidRPr="00DC5DF4">
        <w:rPr>
          <w:lang w:val="en-IN"/>
        </w:rPr>
        <w:t>String(</w:t>
      </w:r>
      <w:proofErr w:type="gramEnd"/>
      <w:r w:rsidRPr="00DC5DF4">
        <w:rPr>
          <w:lang w:val="en-IN"/>
        </w:rPr>
        <w:t>)</w:t>
      </w:r>
    </w:p>
    <w:p w14:paraId="4A48E27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},</w:t>
      </w:r>
    </w:p>
    <w:p w14:paraId="6925FE2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"</w:t>
      </w:r>
      <w:proofErr w:type="spellStart"/>
      <w:proofErr w:type="gramStart"/>
      <w:r w:rsidRPr="00DC5DF4">
        <w:rPr>
          <w:lang w:val="en-IN"/>
        </w:rPr>
        <w:t>user</w:t>
      </w:r>
      <w:proofErr w:type="gramEnd"/>
      <w:r w:rsidRPr="00DC5DF4">
        <w:rPr>
          <w:lang w:val="en-IN"/>
        </w:rPr>
        <w:t>_id</w:t>
      </w:r>
      <w:proofErr w:type="spellEnd"/>
      <w:r w:rsidRPr="00DC5DF4">
        <w:rPr>
          <w:lang w:val="en-IN"/>
        </w:rPr>
        <w:t>": "</w:t>
      </w:r>
      <w:proofErr w:type="spellStart"/>
      <w:r w:rsidRPr="00DC5DF4">
        <w:rPr>
          <w:lang w:val="en-IN"/>
        </w:rPr>
        <w:t>uuid</w:t>
      </w:r>
      <w:proofErr w:type="spellEnd"/>
      <w:r w:rsidRPr="00DC5DF4">
        <w:rPr>
          <w:lang w:val="en-IN"/>
        </w:rPr>
        <w:t>",</w:t>
      </w:r>
    </w:p>
    <w:p w14:paraId="7193D3B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"</w:t>
      </w:r>
      <w:proofErr w:type="spellStart"/>
      <w:proofErr w:type="gramStart"/>
      <w:r w:rsidRPr="00DC5DF4">
        <w:rPr>
          <w:lang w:val="en-IN"/>
        </w:rPr>
        <w:t>device</w:t>
      </w:r>
      <w:proofErr w:type="gramEnd"/>
      <w:r w:rsidRPr="00DC5DF4">
        <w:rPr>
          <w:lang w:val="en-IN"/>
        </w:rPr>
        <w:t>_id</w:t>
      </w:r>
      <w:proofErr w:type="spellEnd"/>
      <w:r w:rsidRPr="00DC5DF4">
        <w:rPr>
          <w:lang w:val="en-IN"/>
        </w:rPr>
        <w:t>": "</w:t>
      </w:r>
      <w:proofErr w:type="spellStart"/>
      <w:r w:rsidRPr="00DC5DF4">
        <w:rPr>
          <w:lang w:val="en-IN"/>
        </w:rPr>
        <w:t>hashed_device_id</w:t>
      </w:r>
      <w:proofErr w:type="spellEnd"/>
      <w:r w:rsidRPr="00DC5DF4">
        <w:rPr>
          <w:lang w:val="en-IN"/>
        </w:rPr>
        <w:t>",</w:t>
      </w:r>
    </w:p>
    <w:p w14:paraId="4F2EF4F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"</w:t>
      </w:r>
      <w:proofErr w:type="spellStart"/>
      <w:proofErr w:type="gramStart"/>
      <w:r w:rsidRPr="00DC5DF4">
        <w:rPr>
          <w:lang w:val="en-IN"/>
        </w:rPr>
        <w:t>time</w:t>
      </w:r>
      <w:proofErr w:type="gramEnd"/>
      <w:r w:rsidRPr="00DC5DF4">
        <w:rPr>
          <w:lang w:val="en-IN"/>
        </w:rPr>
        <w:t>_window</w:t>
      </w:r>
      <w:proofErr w:type="spellEnd"/>
      <w:r w:rsidRPr="00DC5DF4">
        <w:rPr>
          <w:lang w:val="en-IN"/>
        </w:rPr>
        <w:t>": "last_24_hours",</w:t>
      </w:r>
    </w:p>
    <w:p w14:paraId="57798D8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"</w:t>
      </w:r>
      <w:proofErr w:type="spellStart"/>
      <w:proofErr w:type="gramStart"/>
      <w:r w:rsidRPr="00DC5DF4">
        <w:rPr>
          <w:lang w:val="en-IN"/>
        </w:rPr>
        <w:t>app</w:t>
      </w:r>
      <w:proofErr w:type="gramEnd"/>
      <w:r w:rsidRPr="00DC5DF4">
        <w:rPr>
          <w:lang w:val="en-IN"/>
        </w:rPr>
        <w:t>_usage</w:t>
      </w:r>
      <w:proofErr w:type="spellEnd"/>
      <w:r w:rsidRPr="00DC5DF4">
        <w:rPr>
          <w:lang w:val="en-IN"/>
        </w:rPr>
        <w:t>": usage["apps"]</w:t>
      </w:r>
    </w:p>
    <w:p w14:paraId="6D36C13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};</w:t>
      </w:r>
    </w:p>
    <w:p w14:paraId="68A03B84" w14:textId="77777777" w:rsidR="00DC5DF4" w:rsidRPr="00DC5DF4" w:rsidRDefault="00DC5DF4" w:rsidP="00DC5DF4">
      <w:pPr>
        <w:rPr>
          <w:lang w:val="en-IN"/>
        </w:rPr>
      </w:pPr>
    </w:p>
    <w:p w14:paraId="6618289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</w:t>
      </w:r>
      <w:proofErr w:type="spellStart"/>
      <w:proofErr w:type="gramStart"/>
      <w:r w:rsidRPr="00DC5DF4">
        <w:rPr>
          <w:lang w:val="en-IN"/>
        </w:rPr>
        <w:t>setState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() {</w:t>
      </w:r>
    </w:p>
    <w:p w14:paraId="47DB244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output = </w:t>
      </w:r>
      <w:proofErr w:type="spellStart"/>
      <w:r w:rsidRPr="00DC5DF4">
        <w:rPr>
          <w:lang w:val="en-IN"/>
        </w:rPr>
        <w:t>jsonEncode</w:t>
      </w:r>
      <w:proofErr w:type="spellEnd"/>
      <w:r w:rsidRPr="00DC5DF4">
        <w:rPr>
          <w:lang w:val="en-IN"/>
        </w:rPr>
        <w:t>(</w:t>
      </w:r>
      <w:proofErr w:type="spellStart"/>
      <w:r w:rsidRPr="00DC5DF4">
        <w:rPr>
          <w:lang w:val="en-IN"/>
        </w:rPr>
        <w:t>jsonPayload</w:t>
      </w:r>
      <w:proofErr w:type="spellEnd"/>
      <w:r w:rsidRPr="00DC5DF4">
        <w:rPr>
          <w:lang w:val="en-IN"/>
        </w:rPr>
        <w:t>);</w:t>
      </w:r>
    </w:p>
    <w:p w14:paraId="3D0C247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});</w:t>
      </w:r>
    </w:p>
    <w:p w14:paraId="15E0C80C" w14:textId="77777777" w:rsidR="00DC5DF4" w:rsidRPr="00DC5DF4" w:rsidRDefault="00DC5DF4" w:rsidP="00DC5DF4">
      <w:pPr>
        <w:rPr>
          <w:lang w:val="en-IN"/>
        </w:rPr>
      </w:pPr>
    </w:p>
    <w:p w14:paraId="6B6738C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await </w:t>
      </w:r>
      <w:proofErr w:type="spellStart"/>
      <w:r w:rsidRPr="00DC5DF4">
        <w:rPr>
          <w:lang w:val="en-IN"/>
        </w:rPr>
        <w:t>sendToBackend</w:t>
      </w:r>
      <w:proofErr w:type="spellEnd"/>
      <w:r w:rsidRPr="00DC5DF4">
        <w:rPr>
          <w:lang w:val="en-IN"/>
        </w:rPr>
        <w:t>(</w:t>
      </w:r>
      <w:proofErr w:type="spellStart"/>
      <w:r w:rsidRPr="00DC5DF4">
        <w:rPr>
          <w:lang w:val="en-IN"/>
        </w:rPr>
        <w:t>jsonPayload</w:t>
      </w:r>
      <w:proofErr w:type="spellEnd"/>
      <w:r w:rsidRPr="00DC5DF4">
        <w:rPr>
          <w:lang w:val="en-IN"/>
        </w:rPr>
        <w:t>);</w:t>
      </w:r>
    </w:p>
    <w:p w14:paraId="71F9B12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 catch (e) {</w:t>
      </w:r>
    </w:p>
    <w:p w14:paraId="130F4D3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</w:t>
      </w:r>
      <w:proofErr w:type="spellStart"/>
      <w:proofErr w:type="gramStart"/>
      <w:r w:rsidRPr="00DC5DF4">
        <w:rPr>
          <w:lang w:val="en-IN"/>
        </w:rPr>
        <w:t>setState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() {</w:t>
      </w:r>
    </w:p>
    <w:p w14:paraId="4D1100A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output = "Permission denied or error";</w:t>
      </w:r>
    </w:p>
    <w:p w14:paraId="2053EFA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});</w:t>
      </w:r>
    </w:p>
    <w:p w14:paraId="4F1E78D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</w:t>
      </w:r>
    </w:p>
    <w:p w14:paraId="5F0FBF4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}</w:t>
      </w:r>
    </w:p>
    <w:p w14:paraId="7A28FBF3" w14:textId="77777777" w:rsidR="00DC5DF4" w:rsidRPr="00DC5DF4" w:rsidRDefault="00DC5DF4" w:rsidP="00DC5DF4">
      <w:pPr>
        <w:rPr>
          <w:lang w:val="en-IN"/>
        </w:rPr>
      </w:pPr>
    </w:p>
    <w:p w14:paraId="1156833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Future&lt;void&gt; </w:t>
      </w:r>
      <w:proofErr w:type="spellStart"/>
      <w:proofErr w:type="gramStart"/>
      <w:r w:rsidRPr="00DC5DF4">
        <w:rPr>
          <w:lang w:val="en-IN"/>
        </w:rPr>
        <w:t>sendToBackend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 xml:space="preserve">Map&lt;String, dynamic&gt; </w:t>
      </w:r>
      <w:proofErr w:type="spellStart"/>
      <w:r w:rsidRPr="00DC5DF4">
        <w:rPr>
          <w:lang w:val="en-IN"/>
        </w:rPr>
        <w:t>json</w:t>
      </w:r>
      <w:proofErr w:type="spellEnd"/>
      <w:r w:rsidRPr="00DC5DF4">
        <w:rPr>
          <w:lang w:val="en-IN"/>
        </w:rPr>
        <w:t>) async {</w:t>
      </w:r>
    </w:p>
    <w:p w14:paraId="3EF51BE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lastRenderedPageBreak/>
        <w:t xml:space="preserve">    await </w:t>
      </w:r>
      <w:proofErr w:type="spellStart"/>
      <w:proofErr w:type="gramStart"/>
      <w:r w:rsidRPr="00DC5DF4">
        <w:rPr>
          <w:lang w:val="en-IN"/>
        </w:rPr>
        <w:t>http.post</w:t>
      </w:r>
      <w:proofErr w:type="spellEnd"/>
      <w:r w:rsidRPr="00DC5DF4">
        <w:rPr>
          <w:lang w:val="en-IN"/>
        </w:rPr>
        <w:t>(</w:t>
      </w:r>
      <w:proofErr w:type="gramEnd"/>
    </w:p>
    <w:p w14:paraId="5C3CC3A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</w:t>
      </w:r>
      <w:proofErr w:type="spellStart"/>
      <w:r w:rsidRPr="00DC5DF4">
        <w:rPr>
          <w:lang w:val="en-IN"/>
        </w:rPr>
        <w:t>Uri.parse</w:t>
      </w:r>
      <w:proofErr w:type="spellEnd"/>
      <w:r w:rsidRPr="00DC5DF4">
        <w:rPr>
          <w:lang w:val="en-IN"/>
        </w:rPr>
        <w:t>("https://api.smartsight.com/usage/ingest"),</w:t>
      </w:r>
    </w:p>
    <w:p w14:paraId="222B1A9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headers: {"Content-Type": "application/</w:t>
      </w:r>
      <w:proofErr w:type="spellStart"/>
      <w:r w:rsidRPr="00DC5DF4">
        <w:rPr>
          <w:lang w:val="en-IN"/>
        </w:rPr>
        <w:t>json</w:t>
      </w:r>
      <w:proofErr w:type="spellEnd"/>
      <w:r w:rsidRPr="00DC5DF4">
        <w:rPr>
          <w:lang w:val="en-IN"/>
        </w:rPr>
        <w:t>"},</w:t>
      </w:r>
    </w:p>
    <w:p w14:paraId="6AA6DCE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body: </w:t>
      </w:r>
      <w:proofErr w:type="spellStart"/>
      <w:r w:rsidRPr="00DC5DF4">
        <w:rPr>
          <w:lang w:val="en-IN"/>
        </w:rPr>
        <w:t>jsonEncode</w:t>
      </w:r>
      <w:proofErr w:type="spellEnd"/>
      <w:r w:rsidRPr="00DC5DF4">
        <w:rPr>
          <w:lang w:val="en-IN"/>
        </w:rPr>
        <w:t>(</w:t>
      </w:r>
      <w:proofErr w:type="spellStart"/>
      <w:r w:rsidRPr="00DC5DF4">
        <w:rPr>
          <w:lang w:val="en-IN"/>
        </w:rPr>
        <w:t>json</w:t>
      </w:r>
      <w:proofErr w:type="spellEnd"/>
      <w:r w:rsidRPr="00DC5DF4">
        <w:rPr>
          <w:lang w:val="en-IN"/>
        </w:rPr>
        <w:t>),</w:t>
      </w:r>
    </w:p>
    <w:p w14:paraId="1E766F6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);</w:t>
      </w:r>
    </w:p>
    <w:p w14:paraId="409C8D3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}</w:t>
      </w:r>
    </w:p>
    <w:p w14:paraId="50E19BA4" w14:textId="77777777" w:rsidR="00DC5DF4" w:rsidRPr="00DC5DF4" w:rsidRDefault="00DC5DF4" w:rsidP="00DC5DF4">
      <w:pPr>
        <w:rPr>
          <w:lang w:val="en-IN"/>
        </w:rPr>
      </w:pPr>
    </w:p>
    <w:p w14:paraId="7A1CD2A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@override</w:t>
      </w:r>
    </w:p>
    <w:p w14:paraId="3ECAE02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Widget </w:t>
      </w:r>
      <w:proofErr w:type="gramStart"/>
      <w:r w:rsidRPr="00DC5DF4">
        <w:rPr>
          <w:lang w:val="en-IN"/>
        </w:rPr>
        <w:t>build(</w:t>
      </w:r>
      <w:proofErr w:type="spellStart"/>
      <w:proofErr w:type="gramEnd"/>
      <w:r w:rsidRPr="00DC5DF4">
        <w:rPr>
          <w:lang w:val="en-IN"/>
        </w:rPr>
        <w:t>BuildContext</w:t>
      </w:r>
      <w:proofErr w:type="spellEnd"/>
      <w:r w:rsidRPr="00DC5DF4">
        <w:rPr>
          <w:lang w:val="en-IN"/>
        </w:rPr>
        <w:t xml:space="preserve"> context) {</w:t>
      </w:r>
    </w:p>
    <w:p w14:paraId="0805557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return </w:t>
      </w:r>
      <w:proofErr w:type="gramStart"/>
      <w:r w:rsidRPr="00DC5DF4">
        <w:rPr>
          <w:lang w:val="en-IN"/>
        </w:rPr>
        <w:t>Scaffold(</w:t>
      </w:r>
      <w:proofErr w:type="gramEnd"/>
    </w:p>
    <w:p w14:paraId="4FAD6DC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</w:t>
      </w:r>
      <w:proofErr w:type="spellStart"/>
      <w:r w:rsidRPr="00DC5DF4">
        <w:rPr>
          <w:lang w:val="en-IN"/>
        </w:rPr>
        <w:t>appBar</w:t>
      </w:r>
      <w:proofErr w:type="spellEnd"/>
      <w:r w:rsidRPr="00DC5DF4">
        <w:rPr>
          <w:lang w:val="en-IN"/>
        </w:rPr>
        <w:t xml:space="preserve">: </w:t>
      </w:r>
      <w:proofErr w:type="spellStart"/>
      <w:proofErr w:type="gramStart"/>
      <w:r w:rsidRPr="00DC5DF4">
        <w:rPr>
          <w:lang w:val="en-IN"/>
        </w:rPr>
        <w:t>AppBar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 xml:space="preserve">title: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Text("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>")),</w:t>
      </w:r>
    </w:p>
    <w:p w14:paraId="4B59758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body: </w:t>
      </w:r>
      <w:proofErr w:type="spellStart"/>
      <w:proofErr w:type="gramStart"/>
      <w:r w:rsidRPr="00DC5DF4">
        <w:rPr>
          <w:lang w:val="en-IN"/>
        </w:rPr>
        <w:t>Center</w:t>
      </w:r>
      <w:proofErr w:type="spellEnd"/>
      <w:r w:rsidRPr="00DC5DF4">
        <w:rPr>
          <w:lang w:val="en-IN"/>
        </w:rPr>
        <w:t>(</w:t>
      </w:r>
      <w:proofErr w:type="gramEnd"/>
    </w:p>
    <w:p w14:paraId="41FEE77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child: </w:t>
      </w:r>
      <w:proofErr w:type="gramStart"/>
      <w:r w:rsidRPr="00DC5DF4">
        <w:rPr>
          <w:lang w:val="en-IN"/>
        </w:rPr>
        <w:t>Column(</w:t>
      </w:r>
      <w:proofErr w:type="gramEnd"/>
    </w:p>
    <w:p w14:paraId="6B0323E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</w:t>
      </w:r>
      <w:proofErr w:type="spellStart"/>
      <w:r w:rsidRPr="00DC5DF4">
        <w:rPr>
          <w:lang w:val="en-IN"/>
        </w:rPr>
        <w:t>mainAxisAlignment</w:t>
      </w:r>
      <w:proofErr w:type="spellEnd"/>
      <w:r w:rsidRPr="00DC5DF4">
        <w:rPr>
          <w:lang w:val="en-IN"/>
        </w:rPr>
        <w:t xml:space="preserve">: </w:t>
      </w:r>
      <w:proofErr w:type="spellStart"/>
      <w:r w:rsidRPr="00DC5DF4">
        <w:rPr>
          <w:lang w:val="en-IN"/>
        </w:rPr>
        <w:t>MainAxisAlignment.center</w:t>
      </w:r>
      <w:proofErr w:type="spellEnd"/>
      <w:r w:rsidRPr="00DC5DF4">
        <w:rPr>
          <w:lang w:val="en-IN"/>
        </w:rPr>
        <w:t>,</w:t>
      </w:r>
    </w:p>
    <w:p w14:paraId="7286884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children: [</w:t>
      </w:r>
    </w:p>
    <w:p w14:paraId="2E25E5F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spellStart"/>
      <w:proofErr w:type="gramStart"/>
      <w:r w:rsidRPr="00DC5DF4">
        <w:rPr>
          <w:lang w:val="en-IN"/>
        </w:rPr>
        <w:t>ElevatedButton</w:t>
      </w:r>
      <w:proofErr w:type="spellEnd"/>
      <w:r w:rsidRPr="00DC5DF4">
        <w:rPr>
          <w:lang w:val="en-IN"/>
        </w:rPr>
        <w:t>(</w:t>
      </w:r>
      <w:proofErr w:type="gramEnd"/>
    </w:p>
    <w:p w14:paraId="7EF482D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</w:t>
      </w:r>
      <w:proofErr w:type="spellStart"/>
      <w:r w:rsidRPr="00DC5DF4">
        <w:rPr>
          <w:lang w:val="en-IN"/>
        </w:rPr>
        <w:t>onPressed</w:t>
      </w:r>
      <w:proofErr w:type="spellEnd"/>
      <w:r w:rsidRPr="00DC5DF4">
        <w:rPr>
          <w:lang w:val="en-IN"/>
        </w:rPr>
        <w:t xml:space="preserve">: </w:t>
      </w:r>
      <w:proofErr w:type="spellStart"/>
      <w:r w:rsidRPr="00DC5DF4">
        <w:rPr>
          <w:lang w:val="en-IN"/>
        </w:rPr>
        <w:t>collectUsage</w:t>
      </w:r>
      <w:proofErr w:type="spellEnd"/>
      <w:r w:rsidRPr="00DC5DF4">
        <w:rPr>
          <w:lang w:val="en-IN"/>
        </w:rPr>
        <w:t>,</w:t>
      </w:r>
    </w:p>
    <w:p w14:paraId="054D000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child: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gramStart"/>
      <w:r w:rsidRPr="00DC5DF4">
        <w:rPr>
          <w:lang w:val="en-IN"/>
        </w:rPr>
        <w:t>Text(</w:t>
      </w:r>
      <w:proofErr w:type="gramEnd"/>
      <w:r w:rsidRPr="00DC5DF4">
        <w:rPr>
          <w:lang w:val="en-IN"/>
        </w:rPr>
        <w:t>"Grant Access &amp; Scan"),</w:t>
      </w:r>
    </w:p>
    <w:p w14:paraId="7605BDF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),</w:t>
      </w:r>
    </w:p>
    <w:p w14:paraId="55558EE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gramStart"/>
      <w:r w:rsidRPr="00DC5DF4">
        <w:rPr>
          <w:lang w:val="en-IN"/>
        </w:rPr>
        <w:t>Padding(</w:t>
      </w:r>
      <w:proofErr w:type="gramEnd"/>
    </w:p>
    <w:p w14:paraId="4E57728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padding: </w:t>
      </w:r>
      <w:proofErr w:type="spellStart"/>
      <w:r w:rsidRPr="00DC5DF4">
        <w:rPr>
          <w:lang w:val="en-IN"/>
        </w:rPr>
        <w:t>const</w:t>
      </w:r>
      <w:proofErr w:type="spellEnd"/>
      <w:r w:rsidRPr="00DC5DF4">
        <w:rPr>
          <w:lang w:val="en-IN"/>
        </w:rPr>
        <w:t xml:space="preserve"> </w:t>
      </w:r>
      <w:proofErr w:type="spellStart"/>
      <w:proofErr w:type="gramStart"/>
      <w:r w:rsidRPr="00DC5DF4">
        <w:rPr>
          <w:lang w:val="en-IN"/>
        </w:rPr>
        <w:t>EdgeInsets.all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16),</w:t>
      </w:r>
    </w:p>
    <w:p w14:paraId="0BD0A91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child: Text(output),</w:t>
      </w:r>
    </w:p>
    <w:p w14:paraId="5EF486B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)</w:t>
      </w:r>
    </w:p>
    <w:p w14:paraId="65E1EC4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],</w:t>
      </w:r>
    </w:p>
    <w:p w14:paraId="2731738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),</w:t>
      </w:r>
    </w:p>
    <w:p w14:paraId="2F29A37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),</w:t>
      </w:r>
    </w:p>
    <w:p w14:paraId="6B70C02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);</w:t>
      </w:r>
    </w:p>
    <w:p w14:paraId="5F8893A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}</w:t>
      </w:r>
    </w:p>
    <w:p w14:paraId="15952E5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171F435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5F3179D3">
          <v:rect id="_x0000_i1083" style="width:0;height:1.5pt" o:hralign="center" o:hrstd="t" o:hr="t" fillcolor="#a0a0a0" stroked="f"/>
        </w:pict>
      </w:r>
    </w:p>
    <w:p w14:paraId="2567B0AF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b/>
          <w:bCs/>
          <w:lang w:val="en-IN"/>
        </w:rPr>
        <w:t>2️</w:t>
      </w:r>
      <w:r w:rsidRPr="00DC5DF4">
        <w:rPr>
          <w:rFonts w:ascii="Segoe UI Symbol" w:hAnsi="Segoe UI Symbol" w:cs="Segoe UI Symbol"/>
          <w:b/>
          <w:bCs/>
          <w:lang w:val="en-IN"/>
        </w:rPr>
        <w:t>⃣</w:t>
      </w:r>
      <w:r w:rsidRPr="00DC5DF4">
        <w:rPr>
          <w:b/>
          <w:bCs/>
          <w:lang w:val="en-IN"/>
        </w:rPr>
        <w:t xml:space="preserve"> Android Native (Kotlin) — </w:t>
      </w:r>
      <w:proofErr w:type="spellStart"/>
      <w:r w:rsidRPr="00DC5DF4">
        <w:rPr>
          <w:b/>
          <w:bCs/>
          <w:lang w:val="en-IN"/>
        </w:rPr>
        <w:t>SmartSight</w:t>
      </w:r>
      <w:proofErr w:type="spellEnd"/>
    </w:p>
    <w:p w14:paraId="15F1ED03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📁</w:t>
      </w:r>
      <w:r w:rsidRPr="00DC5DF4">
        <w:rPr>
          <w:b/>
          <w:bCs/>
          <w:lang w:val="en-IN"/>
        </w:rPr>
        <w:t xml:space="preserve"> AndroidManifest.xml</w:t>
      </w:r>
    </w:p>
    <w:p w14:paraId="7D1E51D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&lt;uses-permission</w:t>
      </w:r>
    </w:p>
    <w:p w14:paraId="0F36CFC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</w:t>
      </w:r>
      <w:proofErr w:type="spellStart"/>
      <w:r w:rsidRPr="00DC5DF4">
        <w:rPr>
          <w:lang w:val="en-IN"/>
        </w:rPr>
        <w:t>android:name</w:t>
      </w:r>
      <w:proofErr w:type="spellEnd"/>
      <w:r w:rsidRPr="00DC5DF4">
        <w:rPr>
          <w:lang w:val="en-IN"/>
        </w:rPr>
        <w:t>="</w:t>
      </w:r>
      <w:proofErr w:type="spellStart"/>
      <w:proofErr w:type="gramStart"/>
      <w:r w:rsidRPr="00DC5DF4">
        <w:rPr>
          <w:lang w:val="en-IN"/>
        </w:rPr>
        <w:t>android.permission</w:t>
      </w:r>
      <w:proofErr w:type="gramEnd"/>
      <w:r w:rsidRPr="00DC5DF4">
        <w:rPr>
          <w:lang w:val="en-IN"/>
        </w:rPr>
        <w:t>.PACKAGE_USAGE_STATS</w:t>
      </w:r>
      <w:proofErr w:type="spellEnd"/>
      <w:r w:rsidRPr="00DC5DF4">
        <w:rPr>
          <w:lang w:val="en-IN"/>
        </w:rPr>
        <w:t>"</w:t>
      </w:r>
    </w:p>
    <w:p w14:paraId="44CE703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</w:t>
      </w:r>
      <w:proofErr w:type="spellStart"/>
      <w:proofErr w:type="gramStart"/>
      <w:r w:rsidRPr="00DC5DF4">
        <w:rPr>
          <w:lang w:val="en-IN"/>
        </w:rPr>
        <w:t>tools:ignore</w:t>
      </w:r>
      <w:proofErr w:type="spellEnd"/>
      <w:proofErr w:type="gramEnd"/>
      <w:r w:rsidRPr="00DC5DF4">
        <w:rPr>
          <w:lang w:val="en-IN"/>
        </w:rPr>
        <w:t>="</w:t>
      </w:r>
      <w:proofErr w:type="spellStart"/>
      <w:r w:rsidRPr="00DC5DF4">
        <w:rPr>
          <w:lang w:val="en-IN"/>
        </w:rPr>
        <w:t>ProtectedPermissions</w:t>
      </w:r>
      <w:proofErr w:type="spellEnd"/>
      <w:r w:rsidRPr="00DC5DF4">
        <w:rPr>
          <w:lang w:val="en-IN"/>
        </w:rPr>
        <w:t>" /&gt;</w:t>
      </w:r>
    </w:p>
    <w:p w14:paraId="3EB2F2A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081B75BD">
          <v:rect id="_x0000_i1084" style="width:0;height:1.5pt" o:hralign="center" o:hrstd="t" o:hr="t" fillcolor="#a0a0a0" stroked="f"/>
        </w:pict>
      </w:r>
    </w:p>
    <w:p w14:paraId="7213A4E4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rFonts w:ascii="Segoe UI Emoji" w:hAnsi="Segoe UI Emoji" w:cs="Segoe UI Emoji"/>
          <w:b/>
          <w:bCs/>
          <w:lang w:val="en-IN"/>
        </w:rPr>
        <w:t>📁</w:t>
      </w:r>
      <w:r w:rsidRPr="00DC5DF4">
        <w:rPr>
          <w:b/>
          <w:bCs/>
          <w:lang w:val="en-IN"/>
        </w:rPr>
        <w:t xml:space="preserve"> </w:t>
      </w:r>
      <w:proofErr w:type="spellStart"/>
      <w:r w:rsidRPr="00DC5DF4">
        <w:rPr>
          <w:b/>
          <w:bCs/>
          <w:lang w:val="en-IN"/>
        </w:rPr>
        <w:t>MainActivity.kt</w:t>
      </w:r>
      <w:proofErr w:type="spellEnd"/>
    </w:p>
    <w:p w14:paraId="76A9AFD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package </w:t>
      </w:r>
      <w:proofErr w:type="spellStart"/>
      <w:r w:rsidRPr="00DC5DF4">
        <w:rPr>
          <w:lang w:val="en-IN"/>
        </w:rPr>
        <w:t>com.</w:t>
      </w:r>
      <w:proofErr w:type="gramStart"/>
      <w:r w:rsidRPr="00DC5DF4">
        <w:rPr>
          <w:lang w:val="en-IN"/>
        </w:rPr>
        <w:t>example.smartsight</w:t>
      </w:r>
      <w:proofErr w:type="spellEnd"/>
      <w:proofErr w:type="gramEnd"/>
    </w:p>
    <w:p w14:paraId="66CAE1D4" w14:textId="77777777" w:rsidR="00DC5DF4" w:rsidRPr="00DC5DF4" w:rsidRDefault="00DC5DF4" w:rsidP="00DC5DF4">
      <w:pPr>
        <w:rPr>
          <w:lang w:val="en-IN"/>
        </w:rPr>
      </w:pPr>
    </w:p>
    <w:p w14:paraId="10467A6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android.app.usage</w:t>
      </w:r>
      <w:proofErr w:type="gramEnd"/>
      <w:r w:rsidRPr="00DC5DF4">
        <w:rPr>
          <w:lang w:val="en-IN"/>
        </w:rPr>
        <w:t>.UsageStatsManager</w:t>
      </w:r>
      <w:proofErr w:type="spellEnd"/>
    </w:p>
    <w:p w14:paraId="7AD37D7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android.content</w:t>
      </w:r>
      <w:proofErr w:type="gramEnd"/>
      <w:r w:rsidRPr="00DC5DF4">
        <w:rPr>
          <w:lang w:val="en-IN"/>
        </w:rPr>
        <w:t>.Context</w:t>
      </w:r>
      <w:proofErr w:type="spellEnd"/>
    </w:p>
    <w:p w14:paraId="1E811E3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android.content</w:t>
      </w:r>
      <w:proofErr w:type="gramEnd"/>
      <w:r w:rsidRPr="00DC5DF4">
        <w:rPr>
          <w:lang w:val="en-IN"/>
        </w:rPr>
        <w:t>.Intent</w:t>
      </w:r>
      <w:proofErr w:type="spellEnd"/>
    </w:p>
    <w:p w14:paraId="5A70F1A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android.provider</w:t>
      </w:r>
      <w:proofErr w:type="gramEnd"/>
      <w:r w:rsidRPr="00DC5DF4">
        <w:rPr>
          <w:lang w:val="en-IN"/>
        </w:rPr>
        <w:t>.Settings</w:t>
      </w:r>
      <w:proofErr w:type="spellEnd"/>
    </w:p>
    <w:p w14:paraId="39F487E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io.flutter</w:t>
      </w:r>
      <w:proofErr w:type="gramEnd"/>
      <w:r w:rsidRPr="00DC5DF4">
        <w:rPr>
          <w:lang w:val="en-IN"/>
        </w:rPr>
        <w:t>.</w:t>
      </w:r>
      <w:proofErr w:type="gramStart"/>
      <w:r w:rsidRPr="00DC5DF4">
        <w:rPr>
          <w:lang w:val="en-IN"/>
        </w:rPr>
        <w:t>embedding.android</w:t>
      </w:r>
      <w:proofErr w:type="gramEnd"/>
      <w:r w:rsidRPr="00DC5DF4">
        <w:rPr>
          <w:lang w:val="en-IN"/>
        </w:rPr>
        <w:t>.FlutterActivity</w:t>
      </w:r>
      <w:proofErr w:type="spellEnd"/>
    </w:p>
    <w:p w14:paraId="750EDE7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io.flutter</w:t>
      </w:r>
      <w:proofErr w:type="gramEnd"/>
      <w:r w:rsidRPr="00DC5DF4">
        <w:rPr>
          <w:lang w:val="en-IN"/>
        </w:rPr>
        <w:t>.</w:t>
      </w:r>
      <w:proofErr w:type="gramStart"/>
      <w:r w:rsidRPr="00DC5DF4">
        <w:rPr>
          <w:lang w:val="en-IN"/>
        </w:rPr>
        <w:t>embedding.engine</w:t>
      </w:r>
      <w:proofErr w:type="gramEnd"/>
      <w:r w:rsidRPr="00DC5DF4">
        <w:rPr>
          <w:lang w:val="en-IN"/>
        </w:rPr>
        <w:t>.FlutterEngine</w:t>
      </w:r>
      <w:proofErr w:type="spellEnd"/>
    </w:p>
    <w:p w14:paraId="56797FD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import </w:t>
      </w:r>
      <w:proofErr w:type="spellStart"/>
      <w:proofErr w:type="gramStart"/>
      <w:r w:rsidRPr="00DC5DF4">
        <w:rPr>
          <w:lang w:val="en-IN"/>
        </w:rPr>
        <w:t>io.flutter</w:t>
      </w:r>
      <w:proofErr w:type="gramEnd"/>
      <w:r w:rsidRPr="00DC5DF4">
        <w:rPr>
          <w:lang w:val="en-IN"/>
        </w:rPr>
        <w:t>.</w:t>
      </w:r>
      <w:proofErr w:type="gramStart"/>
      <w:r w:rsidRPr="00DC5DF4">
        <w:rPr>
          <w:lang w:val="en-IN"/>
        </w:rPr>
        <w:t>plugin.common</w:t>
      </w:r>
      <w:proofErr w:type="gramEnd"/>
      <w:r w:rsidRPr="00DC5DF4">
        <w:rPr>
          <w:lang w:val="en-IN"/>
        </w:rPr>
        <w:t>.MethodChannel</w:t>
      </w:r>
      <w:proofErr w:type="spellEnd"/>
    </w:p>
    <w:p w14:paraId="0E2ABB85" w14:textId="77777777" w:rsidR="00DC5DF4" w:rsidRPr="00DC5DF4" w:rsidRDefault="00DC5DF4" w:rsidP="00DC5DF4">
      <w:pPr>
        <w:rPr>
          <w:lang w:val="en-IN"/>
        </w:rPr>
      </w:pPr>
    </w:p>
    <w:p w14:paraId="1868915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lastRenderedPageBreak/>
        <w:t xml:space="preserve">class </w:t>
      </w:r>
      <w:proofErr w:type="spellStart"/>
      <w:proofErr w:type="gramStart"/>
      <w:r w:rsidRPr="00DC5DF4">
        <w:rPr>
          <w:lang w:val="en-IN"/>
        </w:rPr>
        <w:t>MainActivity</w:t>
      </w:r>
      <w:proofErr w:type="spellEnd"/>
      <w:r w:rsidRPr="00DC5DF4">
        <w:rPr>
          <w:lang w:val="en-IN"/>
        </w:rPr>
        <w:t xml:space="preserve"> :</w:t>
      </w:r>
      <w:proofErr w:type="gramEnd"/>
      <w:r w:rsidRPr="00DC5DF4">
        <w:rPr>
          <w:lang w:val="en-IN"/>
        </w:rPr>
        <w:t xml:space="preserve"> </w:t>
      </w:r>
      <w:proofErr w:type="spellStart"/>
      <w:proofErr w:type="gramStart"/>
      <w:r w:rsidRPr="00DC5DF4">
        <w:rPr>
          <w:lang w:val="en-IN"/>
        </w:rPr>
        <w:t>FlutterActivity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 {</w:t>
      </w:r>
    </w:p>
    <w:p w14:paraId="7E9BAC82" w14:textId="77777777" w:rsidR="00DC5DF4" w:rsidRPr="00DC5DF4" w:rsidRDefault="00DC5DF4" w:rsidP="00DC5DF4">
      <w:pPr>
        <w:rPr>
          <w:lang w:val="en-IN"/>
        </w:rPr>
      </w:pPr>
    </w:p>
    <w:p w14:paraId="3536007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private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CHANNEL = "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>/</w:t>
      </w:r>
      <w:proofErr w:type="spellStart"/>
      <w:r w:rsidRPr="00DC5DF4">
        <w:rPr>
          <w:lang w:val="en-IN"/>
        </w:rPr>
        <w:t>usage_stats</w:t>
      </w:r>
      <w:proofErr w:type="spellEnd"/>
      <w:r w:rsidRPr="00DC5DF4">
        <w:rPr>
          <w:lang w:val="en-IN"/>
        </w:rPr>
        <w:t>"</w:t>
      </w:r>
    </w:p>
    <w:p w14:paraId="73BDD8FB" w14:textId="77777777" w:rsidR="00DC5DF4" w:rsidRPr="00DC5DF4" w:rsidRDefault="00DC5DF4" w:rsidP="00DC5DF4">
      <w:pPr>
        <w:rPr>
          <w:lang w:val="en-IN"/>
        </w:rPr>
      </w:pPr>
    </w:p>
    <w:p w14:paraId="553A150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override fun </w:t>
      </w:r>
      <w:proofErr w:type="spellStart"/>
      <w:proofErr w:type="gramStart"/>
      <w:r w:rsidRPr="00DC5DF4">
        <w:rPr>
          <w:lang w:val="en-IN"/>
        </w:rPr>
        <w:t>configureFlutterEngine</w:t>
      </w:r>
      <w:proofErr w:type="spellEnd"/>
      <w:r w:rsidRPr="00DC5DF4">
        <w:rPr>
          <w:lang w:val="en-IN"/>
        </w:rPr>
        <w:t>(</w:t>
      </w:r>
      <w:proofErr w:type="spellStart"/>
      <w:proofErr w:type="gramEnd"/>
      <w:r w:rsidRPr="00DC5DF4">
        <w:rPr>
          <w:lang w:val="en-IN"/>
        </w:rPr>
        <w:t>flutterEngine</w:t>
      </w:r>
      <w:proofErr w:type="spellEnd"/>
      <w:r w:rsidRPr="00DC5DF4">
        <w:rPr>
          <w:lang w:val="en-IN"/>
        </w:rPr>
        <w:t xml:space="preserve">: </w:t>
      </w:r>
      <w:proofErr w:type="spellStart"/>
      <w:r w:rsidRPr="00DC5DF4">
        <w:rPr>
          <w:lang w:val="en-IN"/>
        </w:rPr>
        <w:t>FlutterEngine</w:t>
      </w:r>
      <w:proofErr w:type="spellEnd"/>
      <w:r w:rsidRPr="00DC5DF4">
        <w:rPr>
          <w:lang w:val="en-IN"/>
        </w:rPr>
        <w:t>) {</w:t>
      </w:r>
    </w:p>
    <w:p w14:paraId="3044E96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proofErr w:type="gramStart"/>
      <w:r w:rsidRPr="00DC5DF4">
        <w:rPr>
          <w:lang w:val="en-IN"/>
        </w:rPr>
        <w:t>super.configureFlutterEngine</w:t>
      </w:r>
      <w:proofErr w:type="spellEnd"/>
      <w:proofErr w:type="gramEnd"/>
      <w:r w:rsidRPr="00DC5DF4">
        <w:rPr>
          <w:lang w:val="en-IN"/>
        </w:rPr>
        <w:t>(</w:t>
      </w:r>
      <w:proofErr w:type="spellStart"/>
      <w:r w:rsidRPr="00DC5DF4">
        <w:rPr>
          <w:lang w:val="en-IN"/>
        </w:rPr>
        <w:t>flutterEngine</w:t>
      </w:r>
      <w:proofErr w:type="spellEnd"/>
      <w:r w:rsidRPr="00DC5DF4">
        <w:rPr>
          <w:lang w:val="en-IN"/>
        </w:rPr>
        <w:t>)</w:t>
      </w:r>
    </w:p>
    <w:p w14:paraId="5EBC1CE4" w14:textId="77777777" w:rsidR="00DC5DF4" w:rsidRPr="00DC5DF4" w:rsidRDefault="00DC5DF4" w:rsidP="00DC5DF4">
      <w:pPr>
        <w:rPr>
          <w:lang w:val="en-IN"/>
        </w:rPr>
      </w:pPr>
    </w:p>
    <w:p w14:paraId="71AD414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proofErr w:type="gramStart"/>
      <w:r w:rsidRPr="00DC5DF4">
        <w:rPr>
          <w:lang w:val="en-IN"/>
        </w:rPr>
        <w:t>MethodChannel</w:t>
      </w:r>
      <w:proofErr w:type="spellEnd"/>
      <w:r w:rsidRPr="00DC5DF4">
        <w:rPr>
          <w:lang w:val="en-IN"/>
        </w:rPr>
        <w:t>(</w:t>
      </w:r>
      <w:proofErr w:type="spellStart"/>
      <w:r w:rsidRPr="00DC5DF4">
        <w:rPr>
          <w:lang w:val="en-IN"/>
        </w:rPr>
        <w:t>flutterEngine.dartExecutor.binaryMessenger</w:t>
      </w:r>
      <w:proofErr w:type="spellEnd"/>
      <w:proofErr w:type="gramEnd"/>
      <w:r w:rsidRPr="00DC5DF4">
        <w:rPr>
          <w:lang w:val="en-IN"/>
        </w:rPr>
        <w:t>, CHANNEL)</w:t>
      </w:r>
    </w:p>
    <w:p w14:paraId="1EAF051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gramStart"/>
      <w:r w:rsidRPr="00DC5DF4">
        <w:rPr>
          <w:lang w:val="en-IN"/>
        </w:rPr>
        <w:t>.</w:t>
      </w:r>
      <w:proofErr w:type="spellStart"/>
      <w:r w:rsidRPr="00DC5DF4">
        <w:rPr>
          <w:lang w:val="en-IN"/>
        </w:rPr>
        <w:t>setMethodCallHandler</w:t>
      </w:r>
      <w:proofErr w:type="spellEnd"/>
      <w:proofErr w:type="gramEnd"/>
      <w:r w:rsidRPr="00DC5DF4">
        <w:rPr>
          <w:lang w:val="en-IN"/>
        </w:rPr>
        <w:t xml:space="preserve"> </w:t>
      </w:r>
      <w:proofErr w:type="gramStart"/>
      <w:r w:rsidRPr="00DC5DF4">
        <w:rPr>
          <w:lang w:val="en-IN"/>
        </w:rPr>
        <w:t>{ call</w:t>
      </w:r>
      <w:proofErr w:type="gramEnd"/>
      <w:r w:rsidRPr="00DC5DF4">
        <w:rPr>
          <w:lang w:val="en-IN"/>
        </w:rPr>
        <w:t>, result -&gt;</w:t>
      </w:r>
    </w:p>
    <w:p w14:paraId="3B62D5DD" w14:textId="77777777" w:rsidR="00DC5DF4" w:rsidRPr="00DC5DF4" w:rsidRDefault="00DC5DF4" w:rsidP="00DC5DF4">
      <w:pPr>
        <w:rPr>
          <w:lang w:val="en-IN"/>
        </w:rPr>
      </w:pPr>
    </w:p>
    <w:p w14:paraId="59B353F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if (</w:t>
      </w:r>
      <w:proofErr w:type="spellStart"/>
      <w:proofErr w:type="gramStart"/>
      <w:r w:rsidRPr="00DC5DF4">
        <w:rPr>
          <w:lang w:val="en-IN"/>
        </w:rPr>
        <w:t>call.method</w:t>
      </w:r>
      <w:proofErr w:type="spellEnd"/>
      <w:proofErr w:type="gramEnd"/>
      <w:r w:rsidRPr="00DC5DF4">
        <w:rPr>
          <w:lang w:val="en-IN"/>
        </w:rPr>
        <w:t xml:space="preserve"> == "</w:t>
      </w:r>
      <w:proofErr w:type="spellStart"/>
      <w:r w:rsidRPr="00DC5DF4">
        <w:rPr>
          <w:lang w:val="en-IN"/>
        </w:rPr>
        <w:t>getUsageStats</w:t>
      </w:r>
      <w:proofErr w:type="spellEnd"/>
      <w:r w:rsidRPr="00DC5DF4">
        <w:rPr>
          <w:lang w:val="en-IN"/>
        </w:rPr>
        <w:t>") {</w:t>
      </w:r>
    </w:p>
    <w:p w14:paraId="4FA89B3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if </w:t>
      </w:r>
      <w:proofErr w:type="gramStart"/>
      <w:r w:rsidRPr="00DC5DF4">
        <w:rPr>
          <w:lang w:val="en-IN"/>
        </w:rPr>
        <w:t>(!</w:t>
      </w:r>
      <w:proofErr w:type="spellStart"/>
      <w:r w:rsidRPr="00DC5DF4">
        <w:rPr>
          <w:lang w:val="en-IN"/>
        </w:rPr>
        <w:t>hasUsagePermission</w:t>
      </w:r>
      <w:proofErr w:type="spellEnd"/>
      <w:proofErr w:type="gramEnd"/>
      <w:r w:rsidRPr="00DC5DF4">
        <w:rPr>
          <w:lang w:val="en-IN"/>
        </w:rPr>
        <w:t>()) {</w:t>
      </w:r>
    </w:p>
    <w:p w14:paraId="12579C8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</w:t>
      </w:r>
      <w:proofErr w:type="spellStart"/>
      <w:proofErr w:type="gramStart"/>
      <w:r w:rsidRPr="00DC5DF4">
        <w:rPr>
          <w:lang w:val="en-IN"/>
        </w:rPr>
        <w:t>startActivity</w:t>
      </w:r>
      <w:proofErr w:type="spellEnd"/>
      <w:r w:rsidRPr="00DC5DF4">
        <w:rPr>
          <w:lang w:val="en-IN"/>
        </w:rPr>
        <w:t>(</w:t>
      </w:r>
      <w:proofErr w:type="gramEnd"/>
    </w:p>
    <w:p w14:paraId="461D5B3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    </w:t>
      </w:r>
      <w:proofErr w:type="gramStart"/>
      <w:r w:rsidRPr="00DC5DF4">
        <w:rPr>
          <w:lang w:val="en-IN"/>
        </w:rPr>
        <w:t>Intent(</w:t>
      </w:r>
      <w:proofErr w:type="spellStart"/>
      <w:proofErr w:type="gramEnd"/>
      <w:r w:rsidRPr="00DC5DF4">
        <w:rPr>
          <w:lang w:val="en-IN"/>
        </w:rPr>
        <w:t>Settings.ACTION_USAGE_ACCESS_SETTINGS</w:t>
      </w:r>
      <w:proofErr w:type="spellEnd"/>
      <w:r w:rsidRPr="00DC5DF4">
        <w:rPr>
          <w:lang w:val="en-IN"/>
        </w:rPr>
        <w:t>)</w:t>
      </w:r>
    </w:p>
    <w:p w14:paraId="6F41E55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)</w:t>
      </w:r>
    </w:p>
    <w:p w14:paraId="4E08EF1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</w:t>
      </w:r>
      <w:proofErr w:type="spellStart"/>
      <w:proofErr w:type="gramStart"/>
      <w:r w:rsidRPr="00DC5DF4">
        <w:rPr>
          <w:lang w:val="en-IN"/>
        </w:rPr>
        <w:t>result.error</w:t>
      </w:r>
      <w:proofErr w:type="spellEnd"/>
      <w:proofErr w:type="gramEnd"/>
      <w:r w:rsidRPr="00DC5DF4">
        <w:rPr>
          <w:lang w:val="en-IN"/>
        </w:rPr>
        <w:t>("NO_PERMISSION", "Usage access not granted", null)</w:t>
      </w:r>
    </w:p>
    <w:p w14:paraId="47C8F1C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</w:t>
      </w:r>
      <w:proofErr w:type="spellStart"/>
      <w:r w:rsidRPr="00DC5DF4">
        <w:rPr>
          <w:lang w:val="en-IN"/>
        </w:rPr>
        <w:t>return@setMethodCallHandler</w:t>
      </w:r>
      <w:proofErr w:type="spellEnd"/>
    </w:p>
    <w:p w14:paraId="02F0A13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}</w:t>
      </w:r>
    </w:p>
    <w:p w14:paraId="64654B63" w14:textId="77777777" w:rsidR="00DC5DF4" w:rsidRPr="00DC5DF4" w:rsidRDefault="00DC5DF4" w:rsidP="00DC5DF4">
      <w:pPr>
        <w:rPr>
          <w:lang w:val="en-IN"/>
        </w:rPr>
      </w:pPr>
    </w:p>
    <w:p w14:paraId="1D0A0CB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</w:t>
      </w:r>
      <w:proofErr w:type="spellStart"/>
      <w:proofErr w:type="gramStart"/>
      <w:r w:rsidRPr="00DC5DF4">
        <w:rPr>
          <w:lang w:val="en-IN"/>
        </w:rPr>
        <w:t>result.success</w:t>
      </w:r>
      <w:proofErr w:type="spellEnd"/>
      <w:proofErr w:type="gramEnd"/>
      <w:r w:rsidRPr="00DC5DF4">
        <w:rPr>
          <w:lang w:val="en-IN"/>
        </w:rPr>
        <w:t>(</w:t>
      </w:r>
      <w:proofErr w:type="spellStart"/>
      <w:proofErr w:type="gramStart"/>
      <w:r w:rsidRPr="00DC5DF4">
        <w:rPr>
          <w:lang w:val="en-IN"/>
        </w:rPr>
        <w:t>collectUsageStats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))</w:t>
      </w:r>
    </w:p>
    <w:p w14:paraId="259629E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}</w:t>
      </w:r>
    </w:p>
    <w:p w14:paraId="0CD2A54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}</w:t>
      </w:r>
    </w:p>
    <w:p w14:paraId="081BD2F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</w:t>
      </w:r>
    </w:p>
    <w:p w14:paraId="2E79015C" w14:textId="77777777" w:rsidR="00DC5DF4" w:rsidRPr="00DC5DF4" w:rsidRDefault="00DC5DF4" w:rsidP="00DC5DF4">
      <w:pPr>
        <w:rPr>
          <w:lang w:val="en-IN"/>
        </w:rPr>
      </w:pPr>
    </w:p>
    <w:p w14:paraId="7335DFA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private fun </w:t>
      </w:r>
      <w:proofErr w:type="spellStart"/>
      <w:proofErr w:type="gramStart"/>
      <w:r w:rsidRPr="00DC5DF4">
        <w:rPr>
          <w:lang w:val="en-IN"/>
        </w:rPr>
        <w:t>hasUsagePermission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): Boolean {</w:t>
      </w:r>
    </w:p>
    <w:p w14:paraId="74D2744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</w:t>
      </w:r>
      <w:proofErr w:type="spellStart"/>
      <w:r w:rsidRPr="00DC5DF4">
        <w:rPr>
          <w:lang w:val="en-IN"/>
        </w:rPr>
        <w:t>appOps</w:t>
      </w:r>
      <w:proofErr w:type="spellEnd"/>
      <w:r w:rsidRPr="00DC5DF4">
        <w:rPr>
          <w:lang w:val="en-IN"/>
        </w:rPr>
        <w:t xml:space="preserve"> = </w:t>
      </w:r>
      <w:proofErr w:type="spellStart"/>
      <w:proofErr w:type="gramStart"/>
      <w:r w:rsidRPr="00DC5DF4">
        <w:rPr>
          <w:lang w:val="en-IN"/>
        </w:rPr>
        <w:t>getSystemService</w:t>
      </w:r>
      <w:proofErr w:type="spellEnd"/>
      <w:r w:rsidRPr="00DC5DF4">
        <w:rPr>
          <w:lang w:val="en-IN"/>
        </w:rPr>
        <w:t>(</w:t>
      </w:r>
      <w:proofErr w:type="spellStart"/>
      <w:proofErr w:type="gramEnd"/>
      <w:r w:rsidRPr="00DC5DF4">
        <w:rPr>
          <w:lang w:val="en-IN"/>
        </w:rPr>
        <w:t>Context.APP_OPS_SERVICE</w:t>
      </w:r>
      <w:proofErr w:type="spellEnd"/>
      <w:r w:rsidRPr="00DC5DF4">
        <w:rPr>
          <w:lang w:val="en-IN"/>
        </w:rPr>
        <w:t>)</w:t>
      </w:r>
    </w:p>
    <w:p w14:paraId="48C34A1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as </w:t>
      </w:r>
      <w:proofErr w:type="spellStart"/>
      <w:proofErr w:type="gramStart"/>
      <w:r w:rsidRPr="00DC5DF4">
        <w:rPr>
          <w:lang w:val="en-IN"/>
        </w:rPr>
        <w:t>android.app.AppOpsManager</w:t>
      </w:r>
      <w:proofErr w:type="spellEnd"/>
      <w:proofErr w:type="gramEnd"/>
    </w:p>
    <w:p w14:paraId="06FF2CA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mode = </w:t>
      </w:r>
      <w:proofErr w:type="spellStart"/>
      <w:r w:rsidRPr="00DC5DF4">
        <w:rPr>
          <w:lang w:val="en-IN"/>
        </w:rPr>
        <w:t>appOps.checkOpNoThrow</w:t>
      </w:r>
      <w:proofErr w:type="spellEnd"/>
      <w:r w:rsidRPr="00DC5DF4">
        <w:rPr>
          <w:lang w:val="en-IN"/>
        </w:rPr>
        <w:t>(</w:t>
      </w:r>
    </w:p>
    <w:p w14:paraId="0660CEA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"</w:t>
      </w:r>
      <w:proofErr w:type="spellStart"/>
      <w:proofErr w:type="gramStart"/>
      <w:r w:rsidRPr="00DC5DF4">
        <w:rPr>
          <w:lang w:val="en-IN"/>
        </w:rPr>
        <w:t>android:get</w:t>
      </w:r>
      <w:proofErr w:type="gramEnd"/>
      <w:r w:rsidRPr="00DC5DF4">
        <w:rPr>
          <w:lang w:val="en-IN"/>
        </w:rPr>
        <w:t>_usage_stats</w:t>
      </w:r>
      <w:proofErr w:type="spellEnd"/>
      <w:r w:rsidRPr="00DC5DF4">
        <w:rPr>
          <w:lang w:val="en-IN"/>
        </w:rPr>
        <w:t>",</w:t>
      </w:r>
    </w:p>
    <w:p w14:paraId="4AE470D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spellStart"/>
      <w:r w:rsidRPr="00DC5DF4">
        <w:rPr>
          <w:lang w:val="en-IN"/>
        </w:rPr>
        <w:t>android.</w:t>
      </w:r>
      <w:proofErr w:type="gramStart"/>
      <w:r w:rsidRPr="00DC5DF4">
        <w:rPr>
          <w:lang w:val="en-IN"/>
        </w:rPr>
        <w:t>os.Process.myUid</w:t>
      </w:r>
      <w:proofErr w:type="spellEnd"/>
      <w:proofErr w:type="gramEnd"/>
      <w:r w:rsidRPr="00DC5DF4">
        <w:rPr>
          <w:lang w:val="en-IN"/>
        </w:rPr>
        <w:t>(),</w:t>
      </w:r>
    </w:p>
    <w:p w14:paraId="38C9232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spellStart"/>
      <w:r w:rsidRPr="00DC5DF4">
        <w:rPr>
          <w:lang w:val="en-IN"/>
        </w:rPr>
        <w:t>packageName</w:t>
      </w:r>
      <w:proofErr w:type="spellEnd"/>
    </w:p>
    <w:p w14:paraId="175724A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)</w:t>
      </w:r>
    </w:p>
    <w:p w14:paraId="0524FF9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return mode == </w:t>
      </w:r>
      <w:proofErr w:type="spellStart"/>
      <w:proofErr w:type="gramStart"/>
      <w:r w:rsidRPr="00DC5DF4">
        <w:rPr>
          <w:lang w:val="en-IN"/>
        </w:rPr>
        <w:t>android.app.AppOpsManager.MODE</w:t>
      </w:r>
      <w:proofErr w:type="gramEnd"/>
      <w:r w:rsidRPr="00DC5DF4">
        <w:rPr>
          <w:lang w:val="en-IN"/>
        </w:rPr>
        <w:t>_ALLOWED</w:t>
      </w:r>
      <w:proofErr w:type="spellEnd"/>
    </w:p>
    <w:p w14:paraId="776D37A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</w:t>
      </w:r>
    </w:p>
    <w:p w14:paraId="33FD545E" w14:textId="77777777" w:rsidR="00DC5DF4" w:rsidRPr="00DC5DF4" w:rsidRDefault="00DC5DF4" w:rsidP="00DC5DF4">
      <w:pPr>
        <w:rPr>
          <w:lang w:val="en-IN"/>
        </w:rPr>
      </w:pPr>
    </w:p>
    <w:p w14:paraId="189A6B4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private fun </w:t>
      </w:r>
      <w:proofErr w:type="spellStart"/>
      <w:proofErr w:type="gramStart"/>
      <w:r w:rsidRPr="00DC5DF4">
        <w:rPr>
          <w:lang w:val="en-IN"/>
        </w:rPr>
        <w:t>collectUsageStats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): Map&lt;String, Any&gt; {</w:t>
      </w:r>
    </w:p>
    <w:p w14:paraId="7713119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manager =</w:t>
      </w:r>
    </w:p>
    <w:p w14:paraId="31966C3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spellStart"/>
      <w:proofErr w:type="gramStart"/>
      <w:r w:rsidRPr="00DC5DF4">
        <w:rPr>
          <w:lang w:val="en-IN"/>
        </w:rPr>
        <w:t>getSystemService</w:t>
      </w:r>
      <w:proofErr w:type="spellEnd"/>
      <w:r w:rsidRPr="00DC5DF4">
        <w:rPr>
          <w:lang w:val="en-IN"/>
        </w:rPr>
        <w:t>(</w:t>
      </w:r>
      <w:proofErr w:type="spellStart"/>
      <w:proofErr w:type="gramEnd"/>
      <w:r w:rsidRPr="00DC5DF4">
        <w:rPr>
          <w:lang w:val="en-IN"/>
        </w:rPr>
        <w:t>Context.USAGE_STATS_SERVICE</w:t>
      </w:r>
      <w:proofErr w:type="spellEnd"/>
      <w:r w:rsidRPr="00DC5DF4">
        <w:rPr>
          <w:lang w:val="en-IN"/>
        </w:rPr>
        <w:t>)</w:t>
      </w:r>
    </w:p>
    <w:p w14:paraId="72C1D01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as UsageStatsManager</w:t>
      </w:r>
    </w:p>
    <w:p w14:paraId="10591452" w14:textId="77777777" w:rsidR="00DC5DF4" w:rsidRPr="00DC5DF4" w:rsidRDefault="00DC5DF4" w:rsidP="00DC5DF4">
      <w:pPr>
        <w:rPr>
          <w:lang w:val="en-IN"/>
        </w:rPr>
      </w:pPr>
    </w:p>
    <w:p w14:paraId="446D3AF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end = </w:t>
      </w:r>
      <w:proofErr w:type="spellStart"/>
      <w:r w:rsidRPr="00DC5DF4">
        <w:rPr>
          <w:lang w:val="en-IN"/>
        </w:rPr>
        <w:t>System.currentTimeMillis</w:t>
      </w:r>
      <w:proofErr w:type="spellEnd"/>
      <w:r w:rsidRPr="00DC5DF4">
        <w:rPr>
          <w:lang w:val="en-IN"/>
        </w:rPr>
        <w:t>()</w:t>
      </w:r>
    </w:p>
    <w:p w14:paraId="2D7C2A3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start = end - 24 * 60 * 60 * 1000</w:t>
      </w:r>
    </w:p>
    <w:p w14:paraId="0F6D4074" w14:textId="77777777" w:rsidR="00DC5DF4" w:rsidRPr="00DC5DF4" w:rsidRDefault="00DC5DF4" w:rsidP="00DC5DF4">
      <w:pPr>
        <w:rPr>
          <w:lang w:val="en-IN"/>
        </w:rPr>
      </w:pPr>
    </w:p>
    <w:p w14:paraId="6D4E50E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stats = </w:t>
      </w:r>
      <w:proofErr w:type="spellStart"/>
      <w:proofErr w:type="gramStart"/>
      <w:r w:rsidRPr="00DC5DF4">
        <w:rPr>
          <w:lang w:val="en-IN"/>
        </w:rPr>
        <w:t>manager.queryUsageStats</w:t>
      </w:r>
      <w:proofErr w:type="spellEnd"/>
      <w:proofErr w:type="gramEnd"/>
      <w:r w:rsidRPr="00DC5DF4">
        <w:rPr>
          <w:lang w:val="en-IN"/>
        </w:rPr>
        <w:t>(</w:t>
      </w:r>
    </w:p>
    <w:p w14:paraId="7082483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</w:t>
      </w:r>
      <w:proofErr w:type="spellStart"/>
      <w:r w:rsidRPr="00DC5DF4">
        <w:rPr>
          <w:lang w:val="en-IN"/>
        </w:rPr>
        <w:t>UsageStatsManager.INTERVAL_DAILY</w:t>
      </w:r>
      <w:proofErr w:type="spellEnd"/>
      <w:r w:rsidRPr="00DC5DF4">
        <w:rPr>
          <w:lang w:val="en-IN"/>
        </w:rPr>
        <w:t>,</w:t>
      </w:r>
    </w:p>
    <w:p w14:paraId="51195CE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start,</w:t>
      </w:r>
    </w:p>
    <w:p w14:paraId="550D7AD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end</w:t>
      </w:r>
    </w:p>
    <w:p w14:paraId="012F103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)</w:t>
      </w:r>
    </w:p>
    <w:p w14:paraId="058D8345" w14:textId="77777777" w:rsidR="00DC5DF4" w:rsidRPr="00DC5DF4" w:rsidRDefault="00DC5DF4" w:rsidP="00DC5DF4">
      <w:pPr>
        <w:rPr>
          <w:lang w:val="en-IN"/>
        </w:rPr>
      </w:pPr>
    </w:p>
    <w:p w14:paraId="20F1A28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</w:t>
      </w:r>
      <w:proofErr w:type="spellStart"/>
      <w:r w:rsidRPr="00DC5DF4">
        <w:rPr>
          <w:lang w:val="en-IN"/>
        </w:rPr>
        <w:t>val</w:t>
      </w:r>
      <w:proofErr w:type="spellEnd"/>
      <w:r w:rsidRPr="00DC5DF4">
        <w:rPr>
          <w:lang w:val="en-IN"/>
        </w:rPr>
        <w:t xml:space="preserve"> apps = </w:t>
      </w:r>
      <w:proofErr w:type="spellStart"/>
      <w:r w:rsidRPr="00DC5DF4">
        <w:rPr>
          <w:lang w:val="en-IN"/>
        </w:rPr>
        <w:t>mutableListOf</w:t>
      </w:r>
      <w:proofErr w:type="spellEnd"/>
      <w:r w:rsidRPr="00DC5DF4">
        <w:rPr>
          <w:lang w:val="en-IN"/>
        </w:rPr>
        <w:t>&lt;Map&lt;String, Any&gt;</w:t>
      </w:r>
      <w:proofErr w:type="gramStart"/>
      <w:r w:rsidRPr="00DC5DF4">
        <w:rPr>
          <w:lang w:val="en-IN"/>
        </w:rPr>
        <w:t>&gt;(</w:t>
      </w:r>
      <w:proofErr w:type="gramEnd"/>
      <w:r w:rsidRPr="00DC5DF4">
        <w:rPr>
          <w:lang w:val="en-IN"/>
        </w:rPr>
        <w:t>)</w:t>
      </w:r>
    </w:p>
    <w:p w14:paraId="70F48CFB" w14:textId="77777777" w:rsidR="00DC5DF4" w:rsidRPr="00DC5DF4" w:rsidRDefault="00DC5DF4" w:rsidP="00DC5DF4">
      <w:pPr>
        <w:rPr>
          <w:lang w:val="en-IN"/>
        </w:rPr>
      </w:pPr>
    </w:p>
    <w:p w14:paraId="70D170B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for (s in stats) {</w:t>
      </w:r>
    </w:p>
    <w:p w14:paraId="2DDE9B9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if (</w:t>
      </w:r>
      <w:proofErr w:type="spellStart"/>
      <w:proofErr w:type="gramStart"/>
      <w:r w:rsidRPr="00DC5DF4">
        <w:rPr>
          <w:lang w:val="en-IN"/>
        </w:rPr>
        <w:t>s.totalTimeInForeground</w:t>
      </w:r>
      <w:proofErr w:type="spellEnd"/>
      <w:proofErr w:type="gramEnd"/>
      <w:r w:rsidRPr="00DC5DF4">
        <w:rPr>
          <w:lang w:val="en-IN"/>
        </w:rPr>
        <w:t xml:space="preserve"> &gt; 0) {</w:t>
      </w:r>
    </w:p>
    <w:p w14:paraId="50049C3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</w:t>
      </w:r>
      <w:proofErr w:type="spellStart"/>
      <w:proofErr w:type="gramStart"/>
      <w:r w:rsidRPr="00DC5DF4">
        <w:rPr>
          <w:lang w:val="en-IN"/>
        </w:rPr>
        <w:t>apps.add</w:t>
      </w:r>
      <w:proofErr w:type="spellEnd"/>
      <w:r w:rsidRPr="00DC5DF4">
        <w:rPr>
          <w:lang w:val="en-IN"/>
        </w:rPr>
        <w:t>(</w:t>
      </w:r>
      <w:proofErr w:type="gramEnd"/>
    </w:p>
    <w:p w14:paraId="5BEAD7EE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</w:t>
      </w:r>
      <w:proofErr w:type="spellStart"/>
      <w:proofErr w:type="gramStart"/>
      <w:r w:rsidRPr="00DC5DF4">
        <w:rPr>
          <w:lang w:val="en-IN"/>
        </w:rPr>
        <w:t>mapOf</w:t>
      </w:r>
      <w:proofErr w:type="spellEnd"/>
      <w:r w:rsidRPr="00DC5DF4">
        <w:rPr>
          <w:lang w:val="en-IN"/>
        </w:rPr>
        <w:t>(</w:t>
      </w:r>
      <w:proofErr w:type="gramEnd"/>
    </w:p>
    <w:p w14:paraId="5B6AA46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"package" to </w:t>
      </w:r>
      <w:proofErr w:type="spellStart"/>
      <w:proofErr w:type="gramStart"/>
      <w:r w:rsidRPr="00DC5DF4">
        <w:rPr>
          <w:lang w:val="en-IN"/>
        </w:rPr>
        <w:t>s.packageName</w:t>
      </w:r>
      <w:proofErr w:type="spellEnd"/>
      <w:proofErr w:type="gramEnd"/>
      <w:r w:rsidRPr="00DC5DF4">
        <w:rPr>
          <w:lang w:val="en-IN"/>
        </w:rPr>
        <w:t>,</w:t>
      </w:r>
    </w:p>
    <w:p w14:paraId="253195D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"minutes" to (</w:t>
      </w:r>
      <w:proofErr w:type="spellStart"/>
      <w:proofErr w:type="gramStart"/>
      <w:r w:rsidRPr="00DC5DF4">
        <w:rPr>
          <w:lang w:val="en-IN"/>
        </w:rPr>
        <w:t>s.totalTimeInForeground</w:t>
      </w:r>
      <w:proofErr w:type="spellEnd"/>
      <w:proofErr w:type="gramEnd"/>
      <w:r w:rsidRPr="00DC5DF4">
        <w:rPr>
          <w:lang w:val="en-IN"/>
        </w:rPr>
        <w:t xml:space="preserve"> / 60000),</w:t>
      </w:r>
    </w:p>
    <w:p w14:paraId="7A4E99E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    "</w:t>
      </w:r>
      <w:proofErr w:type="spellStart"/>
      <w:proofErr w:type="gramStart"/>
      <w:r w:rsidRPr="00DC5DF4">
        <w:rPr>
          <w:lang w:val="en-IN"/>
        </w:rPr>
        <w:t>last</w:t>
      </w:r>
      <w:proofErr w:type="gramEnd"/>
      <w:r w:rsidRPr="00DC5DF4">
        <w:rPr>
          <w:lang w:val="en-IN"/>
        </w:rPr>
        <w:t>_used</w:t>
      </w:r>
      <w:proofErr w:type="spellEnd"/>
      <w:r w:rsidRPr="00DC5DF4">
        <w:rPr>
          <w:lang w:val="en-IN"/>
        </w:rPr>
        <w:t xml:space="preserve">" to </w:t>
      </w:r>
      <w:proofErr w:type="spellStart"/>
      <w:proofErr w:type="gramStart"/>
      <w:r w:rsidRPr="00DC5DF4">
        <w:rPr>
          <w:lang w:val="en-IN"/>
        </w:rPr>
        <w:t>s.lastTimeUsed</w:t>
      </w:r>
      <w:proofErr w:type="spellEnd"/>
      <w:proofErr w:type="gramEnd"/>
    </w:p>
    <w:p w14:paraId="3472CDE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    )</w:t>
      </w:r>
    </w:p>
    <w:p w14:paraId="33518CA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    )</w:t>
      </w:r>
    </w:p>
    <w:p w14:paraId="5A8DC0E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    }</w:t>
      </w:r>
    </w:p>
    <w:p w14:paraId="0B2F314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}</w:t>
      </w:r>
    </w:p>
    <w:p w14:paraId="2C81F07F" w14:textId="77777777" w:rsidR="00DC5DF4" w:rsidRPr="00DC5DF4" w:rsidRDefault="00DC5DF4" w:rsidP="00DC5DF4">
      <w:pPr>
        <w:rPr>
          <w:lang w:val="en-IN"/>
        </w:rPr>
      </w:pPr>
    </w:p>
    <w:p w14:paraId="0FF3F61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  return </w:t>
      </w:r>
      <w:proofErr w:type="spellStart"/>
      <w:proofErr w:type="gramStart"/>
      <w:r w:rsidRPr="00DC5DF4">
        <w:rPr>
          <w:lang w:val="en-IN"/>
        </w:rPr>
        <w:t>mapOf</w:t>
      </w:r>
      <w:proofErr w:type="spellEnd"/>
      <w:r w:rsidRPr="00DC5DF4">
        <w:rPr>
          <w:lang w:val="en-IN"/>
        </w:rPr>
        <w:t>(</w:t>
      </w:r>
      <w:proofErr w:type="gramEnd"/>
      <w:r w:rsidRPr="00DC5DF4">
        <w:rPr>
          <w:lang w:val="en-IN"/>
        </w:rPr>
        <w:t>"apps" to apps)</w:t>
      </w:r>
    </w:p>
    <w:p w14:paraId="1D35259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</w:t>
      </w:r>
    </w:p>
    <w:p w14:paraId="1AF05CD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12265A0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20807E39">
          <v:rect id="_x0000_i1085" style="width:0;height:1.5pt" o:hralign="center" o:hrstd="t" o:hr="t" fillcolor="#a0a0a0" stroked="f"/>
        </w:pict>
      </w:r>
    </w:p>
    <w:p w14:paraId="64599C88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b/>
          <w:bCs/>
          <w:lang w:val="en-IN"/>
        </w:rPr>
        <w:t>3️</w:t>
      </w:r>
      <w:r w:rsidRPr="00DC5DF4">
        <w:rPr>
          <w:rFonts w:ascii="Segoe UI Symbol" w:hAnsi="Segoe UI Symbol" w:cs="Segoe UI Symbol"/>
          <w:b/>
          <w:bCs/>
          <w:lang w:val="en-IN"/>
        </w:rPr>
        <w:t>⃣</w:t>
      </w:r>
      <w:r w:rsidRPr="00DC5DF4">
        <w:rPr>
          <w:b/>
          <w:bCs/>
          <w:lang w:val="en-IN"/>
        </w:rPr>
        <w:t xml:space="preserve"> JSON Output Example (What Your API Receives)</w:t>
      </w:r>
    </w:p>
    <w:p w14:paraId="5CD6F841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{</w:t>
      </w:r>
    </w:p>
    <w:p w14:paraId="3DFEB03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"metadata": {</w:t>
      </w:r>
    </w:p>
    <w:p w14:paraId="6EBA858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"</w:t>
      </w:r>
      <w:proofErr w:type="spellStart"/>
      <w:proofErr w:type="gramStart"/>
      <w:r w:rsidRPr="00DC5DF4">
        <w:rPr>
          <w:lang w:val="en-IN"/>
        </w:rPr>
        <w:t>schema</w:t>
      </w:r>
      <w:proofErr w:type="gramEnd"/>
      <w:r w:rsidRPr="00DC5DF4">
        <w:rPr>
          <w:lang w:val="en-IN"/>
        </w:rPr>
        <w:t>_version</w:t>
      </w:r>
      <w:proofErr w:type="spellEnd"/>
      <w:r w:rsidRPr="00DC5DF4">
        <w:rPr>
          <w:lang w:val="en-IN"/>
        </w:rPr>
        <w:t>": "1.0",</w:t>
      </w:r>
    </w:p>
    <w:p w14:paraId="04A115DD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"source": "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 xml:space="preserve"> Mobile",</w:t>
      </w:r>
    </w:p>
    <w:p w14:paraId="32D06AF8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"</w:t>
      </w:r>
      <w:proofErr w:type="spellStart"/>
      <w:proofErr w:type="gramStart"/>
      <w:r w:rsidRPr="00DC5DF4">
        <w:rPr>
          <w:lang w:val="en-IN"/>
        </w:rPr>
        <w:t>generated</w:t>
      </w:r>
      <w:proofErr w:type="gramEnd"/>
      <w:r w:rsidRPr="00DC5DF4">
        <w:rPr>
          <w:lang w:val="en-IN"/>
        </w:rPr>
        <w:t>_at_utc</w:t>
      </w:r>
      <w:proofErr w:type="spellEnd"/>
      <w:r w:rsidRPr="00DC5DF4">
        <w:rPr>
          <w:lang w:val="en-IN"/>
        </w:rPr>
        <w:t>": "2025-01-12T10:45:30Z"</w:t>
      </w:r>
    </w:p>
    <w:p w14:paraId="00A481F7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},</w:t>
      </w:r>
    </w:p>
    <w:p w14:paraId="421A9A5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"</w:t>
      </w:r>
      <w:proofErr w:type="spellStart"/>
      <w:proofErr w:type="gramStart"/>
      <w:r w:rsidRPr="00DC5DF4">
        <w:rPr>
          <w:lang w:val="en-IN"/>
        </w:rPr>
        <w:t>user</w:t>
      </w:r>
      <w:proofErr w:type="gramEnd"/>
      <w:r w:rsidRPr="00DC5DF4">
        <w:rPr>
          <w:lang w:val="en-IN"/>
        </w:rPr>
        <w:t>_id</w:t>
      </w:r>
      <w:proofErr w:type="spellEnd"/>
      <w:r w:rsidRPr="00DC5DF4">
        <w:rPr>
          <w:lang w:val="en-IN"/>
        </w:rPr>
        <w:t>": "</w:t>
      </w:r>
      <w:proofErr w:type="spellStart"/>
      <w:r w:rsidRPr="00DC5DF4">
        <w:rPr>
          <w:lang w:val="en-IN"/>
        </w:rPr>
        <w:t>uuid</w:t>
      </w:r>
      <w:proofErr w:type="spellEnd"/>
      <w:r w:rsidRPr="00DC5DF4">
        <w:rPr>
          <w:lang w:val="en-IN"/>
        </w:rPr>
        <w:t>",</w:t>
      </w:r>
    </w:p>
    <w:p w14:paraId="11A03C53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"</w:t>
      </w:r>
      <w:proofErr w:type="spellStart"/>
      <w:proofErr w:type="gramStart"/>
      <w:r w:rsidRPr="00DC5DF4">
        <w:rPr>
          <w:lang w:val="en-IN"/>
        </w:rPr>
        <w:t>device</w:t>
      </w:r>
      <w:proofErr w:type="gramEnd"/>
      <w:r w:rsidRPr="00DC5DF4">
        <w:rPr>
          <w:lang w:val="en-IN"/>
        </w:rPr>
        <w:t>_id</w:t>
      </w:r>
      <w:proofErr w:type="spellEnd"/>
      <w:r w:rsidRPr="00DC5DF4">
        <w:rPr>
          <w:lang w:val="en-IN"/>
        </w:rPr>
        <w:t>": "</w:t>
      </w:r>
      <w:proofErr w:type="spellStart"/>
      <w:r w:rsidRPr="00DC5DF4">
        <w:rPr>
          <w:lang w:val="en-IN"/>
        </w:rPr>
        <w:t>hashed_device_id</w:t>
      </w:r>
      <w:proofErr w:type="spellEnd"/>
      <w:r w:rsidRPr="00DC5DF4">
        <w:rPr>
          <w:lang w:val="en-IN"/>
        </w:rPr>
        <w:t>",</w:t>
      </w:r>
    </w:p>
    <w:p w14:paraId="4B3701FC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"</w:t>
      </w:r>
      <w:proofErr w:type="spellStart"/>
      <w:proofErr w:type="gramStart"/>
      <w:r w:rsidRPr="00DC5DF4">
        <w:rPr>
          <w:lang w:val="en-IN"/>
        </w:rPr>
        <w:t>time</w:t>
      </w:r>
      <w:proofErr w:type="gramEnd"/>
      <w:r w:rsidRPr="00DC5DF4">
        <w:rPr>
          <w:lang w:val="en-IN"/>
        </w:rPr>
        <w:t>_window</w:t>
      </w:r>
      <w:proofErr w:type="spellEnd"/>
      <w:r w:rsidRPr="00DC5DF4">
        <w:rPr>
          <w:lang w:val="en-IN"/>
        </w:rPr>
        <w:t>": "last_24_hours",</w:t>
      </w:r>
    </w:p>
    <w:p w14:paraId="1854057A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"</w:t>
      </w:r>
      <w:proofErr w:type="spellStart"/>
      <w:proofErr w:type="gramStart"/>
      <w:r w:rsidRPr="00DC5DF4">
        <w:rPr>
          <w:lang w:val="en-IN"/>
        </w:rPr>
        <w:t>app</w:t>
      </w:r>
      <w:proofErr w:type="gramEnd"/>
      <w:r w:rsidRPr="00DC5DF4">
        <w:rPr>
          <w:lang w:val="en-IN"/>
        </w:rPr>
        <w:t>_usage</w:t>
      </w:r>
      <w:proofErr w:type="spellEnd"/>
      <w:r w:rsidRPr="00DC5DF4">
        <w:rPr>
          <w:lang w:val="en-IN"/>
        </w:rPr>
        <w:t>": [</w:t>
      </w:r>
    </w:p>
    <w:p w14:paraId="6A62E67F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{</w:t>
      </w:r>
    </w:p>
    <w:p w14:paraId="6F31736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"package": "</w:t>
      </w:r>
      <w:proofErr w:type="spellStart"/>
      <w:proofErr w:type="gramStart"/>
      <w:r w:rsidRPr="00DC5DF4">
        <w:rPr>
          <w:lang w:val="en-IN"/>
        </w:rPr>
        <w:t>com.instagram</w:t>
      </w:r>
      <w:proofErr w:type="gramEnd"/>
      <w:r w:rsidRPr="00DC5DF4">
        <w:rPr>
          <w:lang w:val="en-IN"/>
        </w:rPr>
        <w:t>.android</w:t>
      </w:r>
      <w:proofErr w:type="spellEnd"/>
      <w:r w:rsidRPr="00DC5DF4">
        <w:rPr>
          <w:lang w:val="en-IN"/>
        </w:rPr>
        <w:t>",</w:t>
      </w:r>
    </w:p>
    <w:p w14:paraId="5725D58B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"minutes": 95,</w:t>
      </w:r>
    </w:p>
    <w:p w14:paraId="617E1122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  "</w:t>
      </w:r>
      <w:proofErr w:type="spellStart"/>
      <w:proofErr w:type="gramStart"/>
      <w:r w:rsidRPr="00DC5DF4">
        <w:rPr>
          <w:lang w:val="en-IN"/>
        </w:rPr>
        <w:t>last</w:t>
      </w:r>
      <w:proofErr w:type="gramEnd"/>
      <w:r w:rsidRPr="00DC5DF4">
        <w:rPr>
          <w:lang w:val="en-IN"/>
        </w:rPr>
        <w:t>_used</w:t>
      </w:r>
      <w:proofErr w:type="spellEnd"/>
      <w:r w:rsidRPr="00DC5DF4">
        <w:rPr>
          <w:lang w:val="en-IN"/>
        </w:rPr>
        <w:t>": 1736662800000</w:t>
      </w:r>
    </w:p>
    <w:p w14:paraId="3C6424D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  }</w:t>
      </w:r>
    </w:p>
    <w:p w14:paraId="68E502C5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  ]</w:t>
      </w:r>
    </w:p>
    <w:p w14:paraId="34A83D26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>}</w:t>
      </w:r>
    </w:p>
    <w:p w14:paraId="353E9EC4" w14:textId="77777777" w:rsidR="00DC5DF4" w:rsidRPr="00DC5DF4" w:rsidRDefault="00DC5DF4" w:rsidP="00DC5DF4">
      <w:pPr>
        <w:rPr>
          <w:lang w:val="en-IN"/>
        </w:rPr>
      </w:pP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Raw → structured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JSON-only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Matches your </w:t>
      </w:r>
      <w:proofErr w:type="spellStart"/>
      <w:r w:rsidRPr="00DC5DF4">
        <w:rPr>
          <w:b/>
          <w:bCs/>
          <w:lang w:val="en-IN"/>
        </w:rPr>
        <w:t>UserStateManager</w:t>
      </w:r>
      <w:proofErr w:type="spellEnd"/>
      <w:r w:rsidRPr="00DC5DF4">
        <w:rPr>
          <w:b/>
          <w:bCs/>
          <w:lang w:val="en-IN"/>
        </w:rPr>
        <w:t xml:space="preserve"> API</w:t>
      </w:r>
    </w:p>
    <w:p w14:paraId="3E5D9560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7C770AC6">
          <v:rect id="_x0000_i1086" style="width:0;height:1.5pt" o:hralign="center" o:hrstd="t" o:hr="t" fillcolor="#a0a0a0" stroked="f"/>
        </w:pict>
      </w:r>
    </w:p>
    <w:p w14:paraId="27386B5A" w14:textId="77777777" w:rsidR="00DC5DF4" w:rsidRPr="00DC5DF4" w:rsidRDefault="00DC5DF4" w:rsidP="00DC5DF4">
      <w:pPr>
        <w:rPr>
          <w:b/>
          <w:bCs/>
          <w:lang w:val="en-IN"/>
        </w:rPr>
      </w:pPr>
      <w:r w:rsidRPr="00DC5DF4">
        <w:rPr>
          <w:b/>
          <w:bCs/>
          <w:lang w:val="en-IN"/>
        </w:rPr>
        <w:t>4️</w:t>
      </w:r>
      <w:r w:rsidRPr="00DC5DF4">
        <w:rPr>
          <w:rFonts w:ascii="Segoe UI Symbol" w:hAnsi="Segoe UI Symbol" w:cs="Segoe UI Symbol"/>
          <w:b/>
          <w:bCs/>
          <w:lang w:val="en-IN"/>
        </w:rPr>
        <w:t>⃣</w:t>
      </w:r>
      <w:r w:rsidRPr="00DC5DF4">
        <w:rPr>
          <w:b/>
          <w:bCs/>
          <w:lang w:val="en-IN"/>
        </w:rPr>
        <w:t xml:space="preserve"> Why This Is Correct (Final Validation)</w:t>
      </w:r>
    </w:p>
    <w:p w14:paraId="3A7B2F9E" w14:textId="77777777" w:rsidR="00DC5DF4" w:rsidRPr="00DC5DF4" w:rsidRDefault="00DC5DF4" w:rsidP="00DC5DF4">
      <w:pPr>
        <w:rPr>
          <w:lang w:val="en-IN"/>
        </w:rPr>
      </w:pP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</w:t>
      </w:r>
      <w:proofErr w:type="spellStart"/>
      <w:r w:rsidRPr="00DC5DF4">
        <w:rPr>
          <w:lang w:val="en-IN"/>
        </w:rPr>
        <w:t>SmartSight</w:t>
      </w:r>
      <w:proofErr w:type="spellEnd"/>
      <w:r w:rsidRPr="00DC5DF4">
        <w:rPr>
          <w:lang w:val="en-IN"/>
        </w:rPr>
        <w:t xml:space="preserve"> name everywhere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JSON-first pipeline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No spying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OS-level permission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lastRenderedPageBreak/>
        <w:t>✔</w:t>
      </w:r>
      <w:r w:rsidRPr="00DC5DF4">
        <w:rPr>
          <w:lang w:val="en-IN"/>
        </w:rPr>
        <w:t xml:space="preserve"> Backend only processes JSON</w:t>
      </w:r>
      <w:r w:rsidRPr="00DC5DF4">
        <w:rPr>
          <w:lang w:val="en-IN"/>
        </w:rPr>
        <w:br/>
      </w:r>
      <w:r w:rsidRPr="00DC5DF4">
        <w:rPr>
          <w:rFonts w:ascii="Segoe UI Symbol" w:hAnsi="Segoe UI Symbol" w:cs="Segoe UI Symbol"/>
          <w:lang w:val="en-IN"/>
        </w:rPr>
        <w:t>✔</w:t>
      </w:r>
      <w:r w:rsidRPr="00DC5DF4">
        <w:rPr>
          <w:lang w:val="en-IN"/>
        </w:rPr>
        <w:t xml:space="preserve"> Scales to AI &amp; analytics</w:t>
      </w:r>
    </w:p>
    <w:p w14:paraId="22DE84A9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t xml:space="preserve">This is </w:t>
      </w:r>
      <w:r w:rsidRPr="00DC5DF4">
        <w:rPr>
          <w:b/>
          <w:bCs/>
          <w:lang w:val="en-IN"/>
        </w:rPr>
        <w:t>exactly how real digital wellbeing apps are built</w:t>
      </w:r>
      <w:r w:rsidRPr="00DC5DF4">
        <w:rPr>
          <w:lang w:val="en-IN"/>
        </w:rPr>
        <w:t>.</w:t>
      </w:r>
    </w:p>
    <w:p w14:paraId="4D940D14" w14:textId="77777777" w:rsidR="00DC5DF4" w:rsidRPr="00DC5DF4" w:rsidRDefault="00DC5DF4" w:rsidP="00DC5DF4">
      <w:pPr>
        <w:rPr>
          <w:lang w:val="en-IN"/>
        </w:rPr>
      </w:pPr>
      <w:r w:rsidRPr="00DC5DF4">
        <w:rPr>
          <w:lang w:val="en-IN"/>
        </w:rPr>
        <w:pict w14:anchorId="7DE5455D">
          <v:rect id="_x0000_i1087" style="width:0;height:1.5pt" o:hralign="center" o:hrstd="t" o:hr="t" fillcolor="#a0a0a0" stroked="f"/>
        </w:pict>
      </w:r>
    </w:p>
    <w:p w14:paraId="62F6E01D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79695927">
    <w:abstractNumId w:val="19"/>
  </w:num>
  <w:num w:numId="2" w16cid:durableId="1689212822">
    <w:abstractNumId w:val="12"/>
  </w:num>
  <w:num w:numId="3" w16cid:durableId="507670505">
    <w:abstractNumId w:val="10"/>
  </w:num>
  <w:num w:numId="4" w16cid:durableId="1538424127">
    <w:abstractNumId w:val="21"/>
  </w:num>
  <w:num w:numId="5" w16cid:durableId="1035086123">
    <w:abstractNumId w:val="13"/>
  </w:num>
  <w:num w:numId="6" w16cid:durableId="676230013">
    <w:abstractNumId w:val="16"/>
  </w:num>
  <w:num w:numId="7" w16cid:durableId="1416172576">
    <w:abstractNumId w:val="18"/>
  </w:num>
  <w:num w:numId="8" w16cid:durableId="1252621385">
    <w:abstractNumId w:val="9"/>
  </w:num>
  <w:num w:numId="9" w16cid:durableId="1982419048">
    <w:abstractNumId w:val="7"/>
  </w:num>
  <w:num w:numId="10" w16cid:durableId="812254696">
    <w:abstractNumId w:val="6"/>
  </w:num>
  <w:num w:numId="11" w16cid:durableId="856189307">
    <w:abstractNumId w:val="5"/>
  </w:num>
  <w:num w:numId="12" w16cid:durableId="191189153">
    <w:abstractNumId w:val="4"/>
  </w:num>
  <w:num w:numId="13" w16cid:durableId="457725919">
    <w:abstractNumId w:val="8"/>
  </w:num>
  <w:num w:numId="14" w16cid:durableId="381947462">
    <w:abstractNumId w:val="3"/>
  </w:num>
  <w:num w:numId="15" w16cid:durableId="629824992">
    <w:abstractNumId w:val="2"/>
  </w:num>
  <w:num w:numId="16" w16cid:durableId="1592733698">
    <w:abstractNumId w:val="1"/>
  </w:num>
  <w:num w:numId="17" w16cid:durableId="127552723">
    <w:abstractNumId w:val="0"/>
  </w:num>
  <w:num w:numId="18" w16cid:durableId="1866139184">
    <w:abstractNumId w:val="14"/>
  </w:num>
  <w:num w:numId="19" w16cid:durableId="2019841574">
    <w:abstractNumId w:val="15"/>
  </w:num>
  <w:num w:numId="20" w16cid:durableId="1310865861">
    <w:abstractNumId w:val="20"/>
  </w:num>
  <w:num w:numId="21" w16cid:durableId="967012278">
    <w:abstractNumId w:val="17"/>
  </w:num>
  <w:num w:numId="22" w16cid:durableId="691227106">
    <w:abstractNumId w:val="11"/>
  </w:num>
  <w:num w:numId="23" w16cid:durableId="14068051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F4"/>
    <w:rsid w:val="00645252"/>
    <w:rsid w:val="006D3D74"/>
    <w:rsid w:val="0083569A"/>
    <w:rsid w:val="00A9204E"/>
    <w:rsid w:val="00B32A7C"/>
    <w:rsid w:val="00DC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EAF6"/>
  <w15:chartTrackingRefBased/>
  <w15:docId w15:val="{5DCF5D0B-FA9B-4652-8DE6-9247A8E9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jal%20Gupta\AppData\Local\Microsoft\Office\16.0\DTS\en-IN%7bC48E0F59-D8C6-4346-85EF-A56EED08D7B1%7d\%7b3559F24E-C7AE-421E-9401-2780391B7A5D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{3559F24E-C7AE-421E-9401-2780391B7A5D}tf02786999_win32</Template>
  <TotalTime>1</TotalTime>
  <Pages>6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Gupta</dc:creator>
  <cp:keywords/>
  <dc:description/>
  <cp:lastModifiedBy>Sejal Gupta</cp:lastModifiedBy>
  <cp:revision>1</cp:revision>
  <dcterms:created xsi:type="dcterms:W3CDTF">2025-12-26T09:18:00Z</dcterms:created>
  <dcterms:modified xsi:type="dcterms:W3CDTF">2025-12-26T09:19:00Z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